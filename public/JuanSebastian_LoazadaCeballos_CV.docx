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tbl>
      <w:tblPr>
        <w:tblStyle w:val="topBorderTable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506"/>
      </w:tblGrid>
      <w:tr>
        <w:tblPrEx>
          <w:tblLook w:val="05E0"/>
        </w:tblPrEx>
        <w:trPr>
          <w:trHeight w:val="700"/>
        </w:trPr>
        <w:tc>
          <w:tcPr>
            <w:tcW w:w="11906" w:type="dxa"/>
            <w:shd w:val="clear" w:color="auto" w:fill="89011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mlj3topbord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60" w:line="300" w:lineRule="atLeast"/>
              <w:ind w:left="0" w:right="200"/>
              <w:rPr>
                <w:rStyle w:val="topbordercell"/>
                <w:rFonts w:ascii="Fira Sans Medium" w:eastAsia="Fira Sans Medium" w:hAnsi="Fira Sans Medium" w:cs="Fira Sans Medium"/>
                <w:b w:val="0"/>
                <w:bCs w:val="0"/>
                <w:caps/>
                <w:color w:val="FFFFFF"/>
                <w:sz w:val="21"/>
                <w:szCs w:val="21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sectPr>
          <w:pgSz w:w="11906" w:h="16838"/>
          <w:pgMar w:top="0" w:right="700" w:bottom="400" w:left="700" w:header="708" w:footer="708"/>
          <w:cols w:space="708"/>
        </w:sectPr>
      </w:pPr>
      <w:r>
        <w:rPr>
          <w:color w:val="FFFFFF"/>
          <w:sz w:val="2"/>
        </w:rPr>
        <w:t>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</w:p>
    <w:tbl>
      <w:tblPr>
        <w:tblStyle w:val="documentparentContainer"/>
        <w:tblLayout w:type="fixed"/>
        <w:tblCellMar>
          <w:top w:w="900" w:type="dxa"/>
          <w:left w:w="0" w:type="dxa"/>
          <w:bottom w:w="0" w:type="dxa"/>
          <w:right w:w="0" w:type="dxa"/>
        </w:tblCellMar>
        <w:tblLook w:val="05E0"/>
      </w:tblPr>
      <w:tblGrid>
        <w:gridCol w:w="6526"/>
        <w:gridCol w:w="600"/>
        <w:gridCol w:w="3380"/>
      </w:tblGrid>
      <w:tr>
        <w:tblPrEx>
          <w:tblLayout w:type="fixed"/>
          <w:tblLook w:val="05E0"/>
        </w:tblPrEx>
        <w:tc>
          <w:tcPr>
            <w:tcW w:w="652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aps/>
                <w:color w:val="000000"/>
                <w:sz w:val="48"/>
                <w:szCs w:val="48"/>
                <w:bdr w:val="none" w:sz="0" w:space="0" w:color="auto"/>
                <w:vertAlign w:val="baseline"/>
              </w:rPr>
            </w:pPr>
            <w:r>
              <w:rPr>
                <w:rStyle w:val="span"/>
                <w:b/>
                <w:bCs/>
                <w:caps/>
                <w:color w:val="000000"/>
              </w:rPr>
              <w:t>Juan Sebastian</w:t>
            </w:r>
            <w:r>
              <w:rPr>
                <w:rStyle w:val="documentleft-box"/>
                <w:b/>
                <w:bCs/>
                <w:caps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b/>
                <w:bCs/>
                <w:caps/>
                <w:color w:val="000000"/>
              </w:rPr>
              <w:t>Loazada Ceballos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60" w:after="50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Formación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5" style="width:326.3pt;height:10.5pt;margin-top:2.25pt;margin-left:0;mso-position-vertical-relative:line;position:absolute;z-index:-251658240" filled="t" fillcolor="#edd9db" stroked="f">
                  <v:path strokeok="f"/>
                </v:rect>
              </w:pic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degree"/>
                <w:b w:val="0"/>
                <w:bCs w:val="0"/>
                <w:color w:val="000000"/>
                <w:sz w:val="20"/>
                <w:szCs w:val="20"/>
              </w:rPr>
              <w:t>Tocólogo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ocumentprogramline"/>
                <w:b w:val="0"/>
                <w:bCs w:val="0"/>
                <w:color w:val="000000"/>
                <w:sz w:val="20"/>
                <w:szCs w:val="20"/>
              </w:rPr>
              <w:t>Análisis y Desarrollo de Software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>Actual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SENA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educationjobcity"/>
                <w:b w:val="0"/>
                <w:bCs w:val="0"/>
                <w:color w:val="000000"/>
                <w:sz w:val="20"/>
                <w:szCs w:val="20"/>
              </w:rPr>
              <w:t>Florencia</w:t>
            </w: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Historial laboral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6" style="width:326.3pt;height:10.5pt;margin-top:2.25pt;margin-left:0;mso-position-vertical-relative:line;position:absolute;z-index:-251657216" filled="t" fillcolor="#edd9db" stroked="f">
                  <v:path strokeok="f"/>
                </v:rect>
              </w:pict>
            </w:r>
          </w:p>
          <w:p>
            <w:pPr>
              <w:pStyle w:val="documentpaddedline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>Practicas empresariales desarrollo de software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01/2026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07/2026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width:0;height:10pt;margin-top:8pt;margin-left:0;mso-position-horizontal:right;mso-wrap-style:none;position:absolute;v-text-anchor:middle;z-index:251660288" o:allowoverlap="f" fillcolor="#890112" stroked="f">
                  <v:path strokeok="f" textboxrect="0,0,21600,21600"/>
                  <v:textbox style="mso-fit-shape-to-text:t" inset="0,2pt,0,2pt">
                    <w:txbxContent>
                      <w:p>
                        <w:pPr>
                          <w:spacing w:line="200" w:lineRule="exact"/>
                          <w:ind w:left="120" w:right="120"/>
                        </w:pPr>
                        <w:r>
                          <w:rPr>
                            <w:rStyle w:val="skn-mlj3totl-expr"/>
                            <w:b w:val="0"/>
                            <w:bCs w:val="0"/>
                          </w:rPr>
                          <w:t>7 meses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Synlab Colombia S.A.S.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b w:val="0"/>
                <w:bCs w:val="0"/>
                <w:color w:val="000000"/>
                <w:sz w:val="20"/>
                <w:szCs w:val="20"/>
              </w:rPr>
              <w:t>Medellín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b w:val="0"/>
                <w:bCs w:val="0"/>
                <w:color w:val="000000"/>
                <w:sz w:val="20"/>
                <w:szCs w:val="20"/>
              </w:rPr>
              <w:t>Antioquia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6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Programación de soluciones de software ajustadas a las especificaciones y mejores prácticas.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Participación en el desarrollo de aplicaciones móviles utilizando React Native.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Integración de bases de datos SQL y NoSQL en aplicaciones de software.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Análisis de los requerimientos y necesidades de los clientes.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Creación y desarrollo de nuevos programas y aplicaciones.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Elaboración de documentación técnica sobre nuevos programas.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Integración de aplicaciones móviles con servicios de backend y API externas.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Participación en el diseño y desarrollo de API RESTful para integración de sistemas.</w:t>
            </w:r>
          </w:p>
          <w:p>
            <w:pPr>
              <w:pStyle w:val="documentpaddedline"/>
              <w:pBdr>
                <w:top w:val="none" w:sz="0" w:space="1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>Estudiante Análisis y desarrollo de software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,</w:t>
            </w: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01/2024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10/2025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pict>
                <v:shape id="_x0000_s1028" type="#_x0000_t202" style="width:0;height:10pt;margin-top:8pt;margin-left:0;mso-position-horizontal:right;mso-wrap-style:none;position:absolute;v-text-anchor:middle;z-index:251661312" o:allowoverlap="f" fillcolor="#890112" stroked="f">
                  <v:path strokeok="f" textboxrect="0,0,21600,21600"/>
                  <v:textbox style="mso-fit-shape-to-text:t" inset="0,2pt,0,2pt">
                    <w:txbxContent>
                      <w:p>
                        <w:pPr>
                          <w:spacing w:line="200" w:lineRule="exact"/>
                          <w:ind w:left="120" w:right="120"/>
                        </w:pPr>
                        <w:r>
                          <w:rPr>
                            <w:rStyle w:val="skn-mlj3totl-expr"/>
                            <w:b w:val="0"/>
                            <w:bCs w:val="0"/>
                          </w:rPr>
                          <w:t>1 año y 10 meses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SENA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b w:val="0"/>
                <w:bCs w:val="0"/>
                <w:color w:val="000000"/>
                <w:sz w:val="20"/>
                <w:szCs w:val="20"/>
              </w:rPr>
              <w:t>Florencia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b w:val="0"/>
                <w:bCs w:val="0"/>
                <w:color w:val="000000"/>
                <w:sz w:val="20"/>
                <w:szCs w:val="20"/>
              </w:rPr>
              <w:t>Caquetá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6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Desarrollador de software full stack en el diseño y desarrollo de aplicaciones web.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Me destaco por aplicar buenas prácticas de programación, optimización de código y metodologías ágiles.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Cuento con habilidades para trabajar en equipo, resolver problemas y entregar soluciones escalables y seguras.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Con gran pasión por la tecnología y el desarrollo de soluciones innovadoras.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jc w:val="both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Proyectos de desarrollo de carácter académico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Resumen profesional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9" style="width:326.3pt;height:10.5pt;margin-top:2.25pt;margin-left:0;mso-position-vertical-relative:line;position:absolute;z-index:-251654144" filled="t" fillcolor="#edd9db" stroked="f">
                  <v:path strokeok="f"/>
                </v:rect>
              </w:pict>
            </w:r>
          </w:p>
          <w:p>
            <w:pPr>
              <w:pStyle w:val="p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jc w:val="both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Tras acabar mis estudios, busco una empresa en la que dar mis primeros pasos profesionales y aplicar todo lo aprendido. Me adapto con rapidez a entornos cambiantes, trabajo bien en equipo y puedo ser de apoyo a diferentes departamentos. </w:t>
            </w:r>
          </w:p>
          <w:p>
            <w:pPr>
              <w:pStyle w:val="p"/>
              <w:spacing w:before="0" w:after="0" w:line="300" w:lineRule="atLeast"/>
              <w:ind w:left="0" w:right="0"/>
              <w:jc w:val="both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Busco un ambiente para aplicar y mejorar mis conocimientos en un ambiente profesional, al mismo tiempo que ofrezco mi compromiso y habilidades para el logro de objetivos. Me destaco por mi capacidad de aprendizaje rápido, adaptabilidad y trabajo en equipo. </w:t>
            </w:r>
          </w:p>
          <w:p>
            <w:pPr>
              <w:pStyle w:val="p"/>
              <w:spacing w:before="0" w:after="0" w:line="300" w:lineRule="atLeast"/>
              <w:ind w:left="0" w:right="0"/>
              <w:jc w:val="both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Disponibilidad inmediata. 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</w:tc>
        <w:tc>
          <w:tcPr>
            <w:tcW w:w="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textAlignment w:val="auto"/>
              <w:rPr>
                <w:rStyle w:val="leftboxrightpaddingcell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380" w:type="dxa"/>
            <w:tcMar>
              <w:top w:w="320" w:type="dxa"/>
              <w:left w:w="0" w:type="dxa"/>
              <w:bottom w:w="400" w:type="dxa"/>
              <w:right w:w="0" w:type="dxa"/>
            </w:tcMar>
            <w:vAlign w:val="top"/>
            <w:hideMark/>
          </w:tcPr>
          <w:p>
            <w:pPr>
              <w:pStyle w:val="documentprflPi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strike w:val="0"/>
                <w:color w:val="000000"/>
                <w:sz w:val="20"/>
                <w:szCs w:val="20"/>
                <w:u w:val="none"/>
              </w:rPr>
              <w:drawing>
                <wp:inline>
                  <wp:extent cx="2133600" cy="21336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213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50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Contacto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30" style="width:169pt;height:10.5pt;margin-top:2.25pt;margin-left:0;mso-position-vertical-relative:line;position:absolute;z-index:-251653120" filled="t" fillcolor="#edd9db" stroked="f">
                  <v:path strokeok="f"/>
                </v:rect>
              </w:pict>
            </w:r>
          </w:p>
          <w:tbl>
            <w:tblPr>
              <w:tblStyle w:val="documentleft-boxaddress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3100"/>
            </w:tblGrid>
            <w:tr>
              <w:tblPrEx>
                <w:tblLayout w:type="fixed"/>
                <w:tblLook w:val="05E0"/>
              </w:tblPrEx>
              <w:trPr>
                <w:trHeight w:val="300"/>
              </w:trPr>
              <w:tc>
                <w:tcPr>
                  <w:tcW w:w="280" w:type="dxa"/>
                  <w:tcMar>
                    <w:top w:w="10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right-box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-box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26844" cy="164988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00" w:type="dxa"/>
                  <w:tcMar>
                    <w:top w:w="10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nSvg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 Light" w:eastAsia="Fira Sans Light" w:hAnsi="Fira Sans Light" w:cs="Fira Sans Light"/>
                      <w:b w:val="0"/>
                      <w:bCs w:val="0"/>
                      <w:vanish/>
                      <w:color w:val="000000"/>
                      <w:sz w:val="20"/>
                      <w:szCs w:val="20"/>
                    </w:rPr>
                    <w:t xml:space="preserve">Florencia Caquetá </w:t>
                  </w:r>
                  <w:r>
                    <w:rPr>
                      <w:rStyle w:val="span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Florencia Caquetá </w:t>
                  </w:r>
                </w:p>
              </w:tc>
            </w:tr>
            <w:tr>
              <w:tblPrEx>
                <w:tblLayout w:type="fixed"/>
                <w:tblLook w:val="05E0"/>
              </w:tblPrEx>
              <w:trPr>
                <w:trHeight w:val="300"/>
              </w:trPr>
              <w:tc>
                <w:tcPr>
                  <w:tcW w:w="28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64897" cy="164988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00" w:type="dxa"/>
                  <w:tcMar>
                    <w:top w:w="10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nSvg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</w:rPr>
                    <w:t>+57 3132871763</w:t>
                  </w:r>
                  <w:r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Layout w:type="fixed"/>
                <w:tblLook w:val="05E0"/>
              </w:tblPrEx>
              <w:trPr>
                <w:trHeight w:val="300"/>
              </w:trPr>
              <w:tc>
                <w:tcPr>
                  <w:tcW w:w="28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64897" cy="164988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00" w:type="dxa"/>
                  <w:tcMar>
                    <w:top w:w="10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nSvg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</w:rPr>
                    <w:t>juansebaslc54@gmail.com</w:t>
                  </w:r>
                </w:p>
              </w:tc>
            </w:tr>
            <w:tr>
              <w:tblPrEx>
                <w:tblLayout w:type="fixed"/>
                <w:tblLook w:val="05E0"/>
              </w:tblPrEx>
              <w:trPr>
                <w:trHeight w:val="300"/>
              </w:trPr>
              <w:tc>
                <w:tcPr>
                  <w:tcW w:w="280" w:type="dxa"/>
                  <w:tcMar>
                    <w:top w:w="10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26844" cy="164988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00" w:type="dxa"/>
                  <w:tcMar>
                    <w:top w:w="10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/>
                    <w:rPr>
                      <w:rStyle w:val="documentaddressiconSvg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 Light" w:eastAsia="Fira Sans Light" w:hAnsi="Fira Sans Light" w:cs="Fira Sans Light"/>
                      <w:b w:val="0"/>
                      <w:bCs w:val="0"/>
                      <w:color w:val="000000"/>
                      <w:sz w:val="20"/>
                      <w:szCs w:val="20"/>
                    </w:rPr>
                    <w:t>Colombia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github.com/Arkanys54</w:t>
            </w:r>
          </w:p>
          <w:p>
            <w:pPr>
              <w:pStyle w:val="bottomlowborderalnk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Competencias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31" style="width:169pt;height:10.5pt;margin-top:2.25pt;margin-left:0;mso-position-vertical-relative:line;position:absolute;z-index:-251652096" filled="t" fillcolor="#edd9db" stroked="f">
                  <v:path strokeok="f"/>
                </v:rect>
              </w:pic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Puntualidad y responsabilidad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Resolución de problemas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Versatilidad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Capacidad de aprendizaje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Responsabilidad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Cooperación y trabajo en equipo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00" w:right="0" w:hanging="192"/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Aplicación de IA 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Puntualidad y responsabilidad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Resolución de problemas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Versatilidad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Capacidad de aprendizaje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Responsabilidad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Cooperación y trabajo en equipo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100" w:line="300" w:lineRule="atLeast"/>
              <w:ind w:left="20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Aplicación de IA 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Idiomas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32" style="width:169pt;height:10.5pt;margin-top:2.25pt;margin-left:0;mso-position-vertical-relative:line;position:absolute;z-index:-251651072" filled="t" fillcolor="#edd9db" stroked="f">
                  <v:path strokeok="f"/>
                </v:rect>
              </w:pic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50" w:lineRule="exac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>Español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:</w:t>
            </w:r>
            <w:r>
              <w:rPr>
                <w:rStyle w:val="documentlangSecparagraphnativeLangParafield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Idioma nativo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Lenguajes de programación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33" style="width:169pt;height:10.5pt;margin-top:2.25pt;margin-left:0;mso-position-vertical-relative:line;position:absolute;z-index:-251650048" filled="t" fillcolor="#edd9db" stroked="f">
                  <v:path strokeok="f"/>
                </v:rect>
              </w:pict>
            </w:r>
          </w:p>
          <w:p>
            <w:pPr>
              <w:pStyle w:val="p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JavaScript, React, React Native, C#, .NET, PHP, Laravel, HTML, CSS, bases de datos sql 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tLeast"/>
        <w:ind w:left="0" w:right="0"/>
        <w:rPr>
          <w:rFonts w:ascii="Fira Sans Light" w:eastAsia="Fira Sans Light" w:hAnsi="Fira Sans Light" w:cs="Fira Sans Light"/>
          <w:b w:val="0"/>
          <w:bCs w:val="0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type w:val="continuous"/>
      <w:pgSz w:w="11906" w:h="16838"/>
      <w:pgMar w:top="400" w:right="700" w:bottom="400" w:left="70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B4C508B1-BE4F-442C-B088-8D6C177639CA}"/>
    <w:embedBold r:id="rId2" w:fontKey="{0D2BADDD-81FE-460B-A0DC-1E60FAFE05AB}"/>
  </w:font>
  <w:font w:name="Fira Sans Light">
    <w:charset w:val="00"/>
    <w:family w:val="auto"/>
    <w:pitch w:val="default"/>
    <w:sig w:usb0="00000000" w:usb1="00000000" w:usb2="00000000" w:usb3="00000000" w:csb0="00000001" w:csb1="00000000"/>
    <w:embedRegular r:id="rId3" w:fontKey="{81F830D2-C307-4B49-A0BD-3DF1559F600E}"/>
  </w:font>
  <w:font w:name="Fira Sans Medium">
    <w:charset w:val="00"/>
    <w:family w:val="auto"/>
    <w:pitch w:val="default"/>
    <w:sig w:usb0="00000000" w:usb1="00000000" w:usb2="00000000" w:usb3="00000000" w:csb0="00000001" w:csb1="00000000"/>
    <w:embedRegular r:id="rId4" w:fontKey="{8940906E-44F5-4B6A-AEC9-BA134D07F38E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paragraphfirstparagraph">
    <w:name w:val="document_paragraph_firstparagraph"/>
    <w:basedOn w:val="Normal"/>
    <w:pPr>
      <w:pBdr>
        <w:top w:val="none" w:sz="0" w:space="5" w:color="auto"/>
      </w:pBdr>
    </w:pPr>
  </w:style>
  <w:style w:type="paragraph" w:customStyle="1" w:styleId="documentname">
    <w:name w:val="document_name"/>
    <w:basedOn w:val="Normal"/>
    <w:pPr>
      <w:spacing w:line="660" w:lineRule="atLeast"/>
      <w:jc w:val="left"/>
    </w:pPr>
    <w:rPr>
      <w:rFonts w:ascii="Fira Sans" w:eastAsia="Fira Sans" w:hAnsi="Fira Sans" w:cs="Fira Sans"/>
      <w:b/>
      <w:bCs/>
      <w:caps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topbordercell">
    <w:name w:val="topbordercell"/>
    <w:basedOn w:val="DefaultParagraphFont"/>
    <w:rPr>
      <w:shd w:val="clear" w:color="auto" w:fill="890112"/>
    </w:rPr>
  </w:style>
  <w:style w:type="paragraph" w:customStyle="1" w:styleId="mlj3topborder">
    <w:name w:val="mlj3topborder"/>
    <w:basedOn w:val="Normal"/>
    <w:pPr>
      <w:jc w:val="right"/>
    </w:pPr>
    <w:rPr>
      <w:rFonts w:ascii="Fira Sans Medium" w:eastAsia="Fira Sans Medium" w:hAnsi="Fira Sans Medium" w:cs="Fira Sans Medium"/>
      <w:b w:val="0"/>
      <w:bCs w:val="0"/>
      <w:caps/>
      <w:color w:val="FFFFFF"/>
      <w:sz w:val="21"/>
      <w:szCs w:val="21"/>
    </w:rPr>
  </w:style>
  <w:style w:type="character" w:customStyle="1" w:styleId="mlj3topborderCharacter">
    <w:name w:val="mlj3topborder Character"/>
    <w:basedOn w:val="DefaultParagraphFont"/>
    <w:rPr>
      <w:rFonts w:ascii="Fira Sans Medium" w:eastAsia="Fira Sans Medium" w:hAnsi="Fira Sans Medium" w:cs="Fira Sans Medium"/>
      <w:b w:val="0"/>
      <w:bCs w:val="0"/>
      <w:caps/>
      <w:color w:val="FFFFFF"/>
      <w:sz w:val="21"/>
      <w:szCs w:val="21"/>
    </w:rPr>
  </w:style>
  <w:style w:type="table" w:customStyle="1" w:styleId="topBorderTable">
    <w:name w:val="topBorderTable"/>
    <w:basedOn w:val="TableNormal"/>
    <w:tblPr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sz w:val="2"/>
      <w:szCs w:val="2"/>
    </w:rPr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vanish/>
      <w:sz w:val="2"/>
      <w:szCs w:val="2"/>
    </w:rPr>
  </w:style>
  <w:style w:type="paragraph" w:customStyle="1" w:styleId="toppadding">
    <w:name w:val="toppadding"/>
    <w:basedOn w:val="Normal"/>
    <w:rPr>
      <w:vanish/>
    </w:rPr>
  </w:style>
  <w:style w:type="paragraph" w:customStyle="1" w:styleId="documentheading">
    <w:name w:val="document_heading"/>
    <w:basedOn w:val="Normal"/>
    <w:pPr>
      <w:spacing w:line="320" w:lineRule="atLeast"/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paragraph" w:customStyle="1" w:styleId="documenteducationparagraphspacing">
    <w:name w:val="document_education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degree">
    <w:name w:val="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programline">
    <w:name w:val="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dates">
    <w:name w:val="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educationjobcity">
    <w:name w:val="document_education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state">
    <w:name w:val="document_education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country">
    <w:name w:val="document_education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skn-mlj3totl-expr">
    <w:name w:val="skn-mlj3_totl-expr"/>
    <w:basedOn w:val="DefaultParagraphFont"/>
    <w:rPr>
      <w:rFonts w:ascii="Fira Sans Medium" w:eastAsia="Fira Sans Medium" w:hAnsi="Fira Sans Medium" w:cs="Fira Sans Medium"/>
      <w:b w:val="0"/>
      <w:bCs w:val="0"/>
      <w:color w:val="FFFFFF"/>
      <w:sz w:val="16"/>
      <w:szCs w:val="16"/>
      <w:shd w:val="clear" w:color="auto" w:fill="890112"/>
    </w:rPr>
  </w:style>
  <w:style w:type="character" w:customStyle="1" w:styleId="documentjobcity">
    <w:name w:val="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state">
    <w:name w:val="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country">
    <w:name w:val="document_jobcountr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contract">
    <w:name w:val="document_contract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ocumentparagraph">
    <w:name w:val="document_paragraph"/>
    <w:basedOn w:val="Normal"/>
    <w:pPr>
      <w:pBdr>
        <w:top w:val="none" w:sz="0" w:space="10" w:color="auto"/>
      </w:pBdr>
    </w:pPr>
  </w:style>
  <w:style w:type="paragraph" w:customStyle="1" w:styleId="documentsectionnth-last-child1">
    <w:name w:val="document_section_nth-last-child(1)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idSECTIONPICT">
    <w:name w:val="document_right-box_section_id^=SECTION_PICT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  <w:rPr>
      <w:bdr w:val="none" w:sz="0" w:space="0" w:color="auto"/>
    </w:rPr>
  </w:style>
  <w:style w:type="paragraph" w:customStyle="1" w:styleId="documentparagraphnth-last-child1">
    <w:name w:val="document_paragraph_nth-last-child(1)"/>
    <w:basedOn w:val="Normal"/>
  </w:style>
  <w:style w:type="paragraph" w:customStyle="1" w:styleId="documentprflPic">
    <w:name w:val="document_prflPic"/>
    <w:basedOn w:val="Normal"/>
    <w:pPr>
      <w:jc w:val="center"/>
    </w:pPr>
  </w:style>
  <w:style w:type="paragraph" w:customStyle="1" w:styleId="documentprflPicfield">
    <w:name w:val="document_prflPic_field"/>
    <w:basedOn w:val="Normal"/>
    <w:pPr>
      <w:jc w:val="center"/>
    </w:pPr>
  </w:style>
  <w:style w:type="character" w:customStyle="1" w:styleId="documentprflPicimg">
    <w:name w:val="document_prflPic_img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right-boxSECTIONCNTC">
    <w:name w:val="document_right-box_SECTION_CNTC"/>
    <w:basedOn w:val="Normal"/>
    <w:pPr>
      <w:pBdr>
        <w:bottom w:val="none" w:sz="0" w:space="0" w:color="auto"/>
      </w:pBdr>
    </w:pPr>
  </w:style>
  <w:style w:type="paragraph" w:customStyle="1" w:styleId="documentparentContainerright-boxsec-cntcparagraph">
    <w:name w:val="document_parentContainer_right-box_sec-cntc_paragraph"/>
    <w:basedOn w:val="Normal"/>
    <w:pPr>
      <w:pBdr>
        <w:top w:val="none" w:sz="0" w:space="0" w:color="auto"/>
      </w:pBdr>
    </w:pPr>
  </w:style>
  <w:style w:type="character" w:customStyle="1" w:styleId="documentaddressiconSvg">
    <w:name w:val="document_address_iconSvg"/>
    <w:basedOn w:val="DefaultParagraphFont"/>
  </w:style>
  <w:style w:type="character" w:customStyle="1" w:styleId="documentaddressicoTxt">
    <w:name w:val="document_address_icoTxt"/>
    <w:basedOn w:val="DefaultParagraphFont"/>
  </w:style>
  <w:style w:type="character" w:customStyle="1" w:styleId="documentMESicoTxtzipsuffix">
    <w:name w:val="document_MES_icoTxt_zipsuffix"/>
    <w:basedOn w:val="DefaultParagraphFont"/>
    <w:rPr>
      <w:vanish/>
    </w:rPr>
  </w:style>
  <w:style w:type="character" w:customStyle="1" w:styleId="documentMESicoTxtzipprefix">
    <w:name w:val="document_MES_icoTxt_zipprefix"/>
    <w:basedOn w:val="DefaultParagraphFont"/>
  </w:style>
  <w:style w:type="table" w:customStyle="1" w:styleId="documentleft-boxaddress">
    <w:name w:val="document_left-box_address"/>
    <w:basedOn w:val="TableNormal"/>
    <w:tblPr/>
  </w:style>
  <w:style w:type="paragraph" w:customStyle="1" w:styleId="bottomlowborderalnk">
    <w:name w:val="bottomlowborderalnk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sz w:val="2"/>
      <w:szCs w:val="2"/>
    </w:rPr>
  </w:style>
  <w:style w:type="paragraph" w:customStyle="1" w:styleId="documentleft-boxhiltSecsinglecolumn">
    <w:name w:val="document_left-box_hiltSec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character" w:customStyle="1" w:styleId="documentleft-boxskillmiddlecell">
    <w:name w:val="document_left-box_skill_middlecell"/>
    <w:basedOn w:val="DefaultParagraphFont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Paragraph">
    <w:name w:val="document_txtBold Paragraph"/>
    <w:basedOn w:val="Normal"/>
    <w:rPr>
      <w:rFonts w:ascii="Fira Sans" w:eastAsia="Fira Sans" w:hAnsi="Fira Sans" w:cs="Fira Sans"/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eft-boxlangSeclnggparatable">
    <w:name w:val="document_left-box_langSec_lnggparatable"/>
    <w:basedOn w:val="Normal"/>
  </w:style>
  <w:style w:type="paragraph" w:customStyle="1" w:styleId="documentleft-boxlangSecparagraph">
    <w:name w:val="document_left-box_langSec_paragraph"/>
    <w:basedOn w:val="Normal"/>
    <w:pPr>
      <w:pBdr>
        <w:top w:val="none" w:sz="0" w:space="5" w:color="auto"/>
      </w:pBdr>
      <w:textAlignment w:val="top"/>
    </w:pPr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fltRight">
    <w:name w:val="document_fltRight"/>
    <w:basedOn w:val="DefaultParagraphFont"/>
  </w:style>
  <w:style w:type="paragraph" w:customStyle="1" w:styleId="documentright-boxsectionnth-last-child1">
    <w:name w:val="document_right-box &gt; section_nth-last-child(1)"/>
    <w:basedOn w:val="Normal"/>
  </w:style>
  <w:style w:type="table" w:customStyle="1" w:styleId="documentparentContainer">
    <w:name w:val="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Sebastian Loazada Ceballos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64622a02-dc96-4dec-b5a8-e8228eba5824</vt:lpwstr>
  </property>
  <property fmtid="{D5CDD505-2E9C-101B-9397-08002B2CF9AE}" pid="3" name="x1ye=0">
    <vt:lpwstr>OF0AAB+LCAAAAAAAAAMUm7WRxAAAAwtyYKbQzMzOfGZmrP7nq5C0s4J4FGIolMERhOEFiqIFVhQhioNghmQRDj3QD0miXCQ2gT8hi5rhlmBFx4afhmEQ0CPFoTWCxZ2ZLFnOBNuTPKcTpI1OsKBJ5wvKNMuGVSTzDkiVsD1V+mRZFS/STm/5VuQQEViFqIbWs6LR9zVU3Lwce6qTyaor6+LFRpvMPtpPgg/4GnDWza4kEZT4hmzxx9wGjVg4RPr</vt:lpwstr>
  </property>
  <property fmtid="{D5CDD505-2E9C-101B-9397-08002B2CF9AE}" pid="4" name="x1ye=1">
    <vt:lpwstr>KMjgbRURsghGi+ff85J8RkOMYByjaVJMwKugaBJD1bNR+BkQnGErmcBiy1y7Bu0myzA4tDgaq9xdvrWuMEFsI7CX7MNGhqt99FT9xdYMxxiOQ7Tm1N3+YZp/LZ5ZZFcVJhcKWoDHyUbhT7xvvYDkTRaHo1fL3zRMPDyHyIXQcL2h34hZidUPll24YRg/MHrWHLqgBr6De8p1NS0g/kzgwiwia3plVL++wkRPF7p7wTt/oQc4jHUGqlXotFhVKv+</vt:lpwstr>
  </property>
  <property fmtid="{D5CDD505-2E9C-101B-9397-08002B2CF9AE}" pid="5" name="x1ye=10">
    <vt:lpwstr>l8zc7GHOlyc0FUUbQQV2QxOTEia4goo4CbO1wIhbM5G3i8KN28QZf098or89qgYQMcLFzf6Tkauwgy+T7miuHokdl/rYybRvLospA2d5sz8XXM6a41cwYEsZ+P4jB/0fBpm5E6JmDtY0LGeePWUOdnH77wloS2IguJQe2s9xQQugT6SnnXUgWdDpzV867CMd/2iiNSzC3Qxw+JVe0A42uA/SN9r4QIi3JcPA81bQzYYtKTN8oJX3nTd6dPMI9cK</vt:lpwstr>
  </property>
  <property fmtid="{D5CDD505-2E9C-101B-9397-08002B2CF9AE}" pid="6" name="x1ye=11">
    <vt:lpwstr>7HZZTU+w2jceHpsTIOidr1Od9o9QlrFVxuuOWhhLm/YQw+qxFxyk0p5z0kjzUnDfVnQ3ep7aOQ+fQ1MW58FwyF1QIkVF1d2aycC+c1VvlKBNYrCNBBARJfPV2sMLtm+O6lBMEK3UWZYfc1QlBQwP4gyGgJgmkCeG/9Cfz0hl7o/hxfL2kIlx5b0JBzXHDTY43Bz2ex7ZgiWxDc9TZsqfk8vSkiRJLLrk0mqcYQaPPxIrEZHX3psDkU2aO5RqIVT</vt:lpwstr>
  </property>
  <property fmtid="{D5CDD505-2E9C-101B-9397-08002B2CF9AE}" pid="7" name="x1ye=12">
    <vt:lpwstr>OhDjhR8ll+SNR0pU8WufkiEhhAK+x4534CJKafFAk8JmFNfXBztMYgBK1APEtmury3wlCltXd0cS27Fq8AlVxS8+6xyS1IlLXGn+4wLbhNo7CunZAQ2QRZyo8GrlQcoHJTowAUex6wwER1yOo08Y8UCKGqxZVyU/QVxuISRf93hPCm38ojcZXXs0s495mLwLNwJBby5vps/wJ2EOzX9r0R0eSD+teeHEuLBCC0qRqp4GESI8r4j4ICmUdzlVOiJ</vt:lpwstr>
  </property>
  <property fmtid="{D5CDD505-2E9C-101B-9397-08002B2CF9AE}" pid="8" name="x1ye=13">
    <vt:lpwstr>b+rYTpcjqh6Y2BjqIoGBRxHXiMRir7O6SouWfk2mFjIudQdkUDA3HAWIW6k6/b+TEHdyvvfSMzOhdrDmrmGgBxBk+N7IDFvNxRrhLMavF53uVyqKlrXnM0sCYoEgn0DCDCnJ5VtFaVGms0AFrAatLFLWsYtCPRNr5vRxBgL9/QEu4ZC9I7esYuvlitcjJIT/9FOAZePWs5/Xt4h+dDai79cKnnsz3cO56eOHtOs1Oz4qZb6Li0F8xXCTAJhJyl5</vt:lpwstr>
  </property>
  <property fmtid="{D5CDD505-2E9C-101B-9397-08002B2CF9AE}" pid="9" name="x1ye=14">
    <vt:lpwstr>zIbNKb6/3zRGvee06gTVFZaeCsJgWsKcDZZpnk0fTeBJ6vWtAgYQd0B82zl5amL291sJiKh/JJmeL79ClUAb+NSiyIdC6gikSCYEvdVxea87JD5FwLwppBEPiKgFzgtos1esrmzBKG0OvVELke9fxNFhuMrVpDc8/aRKEIVt2SJSayvmNLPhwax9AlQtIfXysW4S6UF46ZjyYcS1lqQlJKcu4wxLtsytmW9y1CfK6Mf4epWwJnb8+9jAYlxi+B4</vt:lpwstr>
  </property>
  <property fmtid="{D5CDD505-2E9C-101B-9397-08002B2CF9AE}" pid="10" name="x1ye=15">
    <vt:lpwstr>SPe8gq8GCOwwoJW5Yvk6UC9qPItRDTh4yq2HZ+w0PnCMwnDO9Q3kljAPG4jQctN7OyhTuOOAbSH7hxFYoFUQZaXzAqf4+7TyXBG1ccKrqC6O7YJsfFZHp0WSlDLooei5lHC8piR3qJHtBCOQbNGtE4aTKwHenM88jgItonGSzDQWC0leF3ABFFrmMCMNQ7B0wNWmCxdTZQ4RxRnVa5+YlE31l0HEBGjMK1ZtEU5jmZFsoTJC7G7pfDGqn7GgzYg</vt:lpwstr>
  </property>
  <property fmtid="{D5CDD505-2E9C-101B-9397-08002B2CF9AE}" pid="11" name="x1ye=16">
    <vt:lpwstr>OZSOkCntbUxHtv3gcf1Y5nY8RS6a8iyV+mxsaeGPIouBgaADtIxdpJTseHibRsm1KSn3ZnxfVCiGzhs0rYFZA0ZHXJ4Rd5y0vPgZnhcZ3qxWpn/ifb3K4aMc+1o5mEHPD4p3jo5rvLE/EGFInNp31yqk+4aaHsHaF2Hj/Kr4tHp7Os6uxX0G8xkjL0I4JAaY0bW7zNcedPbuBl+plFQDrXzNKkmWYXXh6R1qZp1C9MGpERbqr3HEstBIDQhHoFx</vt:lpwstr>
  </property>
  <property fmtid="{D5CDD505-2E9C-101B-9397-08002B2CF9AE}" pid="12" name="x1ye=17">
    <vt:lpwstr>x92mjp8IrFDXs/oiOyFGB6Pbz5wa2JLsOqjrfAxgrH1In0GYRKgwvaVs+jSRikria2tdyeFgYr0NYADjbOOS8lKQhNU8CR16ceZMPsrbGqSSw2EHfnY2MDs+vRQteR07KnR7r975HpGt3mGDA6GegzupGx8SyZZm7tAZPkAuHQxilCCB8jXuwXXPk/BMB2NwsOwluFyR4QN8UR0K6daetodexvF+NFuhqugrbTglhhaUwsnTjCcoQ/SYBaPm4RW</vt:lpwstr>
  </property>
  <property fmtid="{D5CDD505-2E9C-101B-9397-08002B2CF9AE}" pid="13" name="x1ye=18">
    <vt:lpwstr>3qNNEMTZ30XsRa57+UC33d9zN9gacrsvuzDc0YUSbi1t91pzYo0TIsQZzN5py92W4mtfpzsEkVOR4K9XntESxsy34QoU+pmNhoQ4jah2eMpEABXu1yngs+htDIWwzPoZbIPZuIx4O/HoEP9TSZpCPUbB45QKh7OSmzEBhxdoE7HPz5JOFZTKUePZ8lr42ryyK6W1W3TG+mnTv5/uAlAlD6/bqY18EXioKLHLTKtGoj+vstuR5rlcc1ANbhig3d8</vt:lpwstr>
  </property>
  <property fmtid="{D5CDD505-2E9C-101B-9397-08002B2CF9AE}" pid="14" name="x1ye=19">
    <vt:lpwstr>QFGra7dsMemrU1ppC7EsNwSz8NEWjyJ2KYwAnBslsUXLsuDyNgHaYxWitpyfTk9jzf3HxMORzwHZXOUur5wlGxYWygcwGda29VXYb8yTAweoNwmuLlPTQLWEy+AP6PsqP4GfRa/YemMHwDwIPbDAU9iIKozWhcZEmfDUXp61SkDC29yA4LqrNMMJJn4bGW+yiC9Tu/m+xxyoiaD8g9V7IlUTOObneYJ/VM/MdgcQOGX0YaclqfT6rtxMYOENZWz</vt:lpwstr>
  </property>
  <property fmtid="{D5CDD505-2E9C-101B-9397-08002B2CF9AE}" pid="15" name="x1ye=2">
    <vt:lpwstr>EMzoRkBwdIChIUnuSgU1uA3LSmDE8qbkIJDZDA11hu4T503cVkAOG+NpXiGBzzvdW8IJiMPFw7PlXKtBHwgQo2NaYMHgKHq8VQMblimBFGxYZsxI8kYzYvCBopxj047pd92Oko98QFjFCW76A4Ll4SIlJ28SByuhoKQvmaWww/qktsqI0vXENk+Z4QrIiEUXVqAPeWfilg3vMDLNtsuHHEkb7e7QUJXZ0hjODJ6UPUIx7mfArRskfsIc4dc2Yb0</vt:lpwstr>
  </property>
  <property fmtid="{D5CDD505-2E9C-101B-9397-08002B2CF9AE}" pid="16" name="x1ye=20">
    <vt:lpwstr>OI3MqUGTxKp0xMKc6J+/Lxl6aSKll+WGc2N2AQrFWKM0eHNKZBuNMPNsP8hs0qLhzt9U6bRhZnMMYfQx/DJZDhF5zstYOGWblrFJJCusfTGT2qQmWCSXREmJFNxZCSMYi+jLcMGao4hyw90i+3GPoliS5zw9/HYBPkqUZMpKvJA7dLQoxGLjDl535cW/g2daWQZjOu3prL38Og846ZFIjDsy+qkTTGwwZxGqc8LnkjCopK2oZ7ykyLaxfSqBMy+</vt:lpwstr>
  </property>
  <property fmtid="{D5CDD505-2E9C-101B-9397-08002B2CF9AE}" pid="17" name="x1ye=21">
    <vt:lpwstr>tKmwVMo/LvPboSndCy8J9gCcuA8CWVTA+yGJT+0C9yUDGUo3BcAc2EA0akEp0lI+3qYNjdjksDh2Cl+xtsZXNpNpKa20Bdl4df5LLE+LnCQo8vfZHwOVwC0P5LI3PKCTVyWA9CHOU2PNpGkkJA6su/YfR05RlkijQgUJCZj3ZAMaQnFtVJYoZpZuXmCwa89hiXZ6Nv7fS0FBA2tI8LcntfSjyWcCJ2Dz1+G4xPgC9GKjFMDz7LL/lCPQWqx5DjN</vt:lpwstr>
  </property>
  <property fmtid="{D5CDD505-2E9C-101B-9397-08002B2CF9AE}" pid="18" name="x1ye=22">
    <vt:lpwstr>CYIsf2EUP+cD6qI2dLmVhz03SFm9mRUYffEAEIKRUsu0VY4vKW3ylh9Nz8JOBnuehYztxTKxmpGWLJaBwySHfg6WYbMb0eAUd3z2VB+LFNDOYpJt9sG3T4Zdyag8xEW84YM5oZtop30UG3rmM4uBq+HsIoPDqvbv8ViqTnFLrTDdUQQbOiA9ro0rLm4AW1lRikGZxwxgNa7qgZZJzfBGvkqR9Cg/ZhuPb6VdKAXXDLh3WI8/xBiuqXu4sHB7Ymu</vt:lpwstr>
  </property>
  <property fmtid="{D5CDD505-2E9C-101B-9397-08002B2CF9AE}" pid="19" name="x1ye=23">
    <vt:lpwstr>Yv5aq8/omEw2luQ4FiIzHFn+Hfj3MeG4NC3XCGZNk6pFn8xPB0hYmJnRgmn4M1fOUP6BLX4OYKn01JRghcVy4vl8kO1RSHdLM7pjuoeWQLAH/6pmF/9HEwVLqYAYPf1fIprF6PvtEoI94rV0Kd9ajwMfu9BzP77S+tBSTaVLynzFPOV9sngbCMqcakfZnSutwRTa19Yu00zdyy21IQ7ZQKD8wrWTbwkrpAjOs5zAdMEofJw0Dfl1Kmh7H6WZHa1</vt:lpwstr>
  </property>
  <property fmtid="{D5CDD505-2E9C-101B-9397-08002B2CF9AE}" pid="20" name="x1ye=24">
    <vt:lpwstr>ARqv4ctZ7YLjbEPQHiKBkkVbn9R01GDc56iisP/kgNifXBNxbK1PIcPpq4f8jB7Gn7sK5VumXjZ6jPzNiuogPz1RtZKr5n03OV73xeGzScShL4LbUB1VBkIYl7f6ch17g2SxSfXtKcOfm9h3vTrxQJq+FEzMZb+NCWSz91d/WM3UnGLR7Jqxz1XUiq7wIIBpeivTtJkrNJOD+GaWF9WQot1EO0jJgAJBr6dgD2MxxUE9PZg0bwXG4cYuEQmt9fE</vt:lpwstr>
  </property>
  <property fmtid="{D5CDD505-2E9C-101B-9397-08002B2CF9AE}" pid="21" name="x1ye=25">
    <vt:lpwstr>B1tRifmZL4U/b7/VZHdaM7XGyTMMp+CRCKgL2GNrYBLoyfb/DP25PLzvQNLk15VaOruzBHvfqKJPWTCJJbUgDwYV5kxe6N0aLSyn+aKjRjhsaGIupYF7Z3iz0iIiyh7NPl2CPIhEqsTtXoq3ryXjgUmzHlCXKnRShPx2GxZbPLNLOdtCrN6sRa22jEkSlWX4zx0hogVQzytk9devPm4zvRqQKtYWCNFf4+Dg3Ar9GXcGjcRjlpPPZZTvltrKDLx</vt:lpwstr>
  </property>
  <property fmtid="{D5CDD505-2E9C-101B-9397-08002B2CF9AE}" pid="22" name="x1ye=26">
    <vt:lpwstr>rbSE0ZYwyo2J+1Zo9gONR+CRQR0o5Tdd0NYGhnRip76U7tsAUZNh8rHPOr5PXDag4vscxdDsjGEu5EsSHpNYS4HISvCvSy+BJb1AII0sXASq2+nRudxOnvasKkSKXyDJGJOf6QPIxs2QgwT4qi5LG+CGKfkzYSOCWUDu63nmkNHeWzVVvKqDpeZez2ZZ7byAJNKGIwdgFW1B+Wi5HYKeHPUvhRJURuwPQawhy/Avmca6oPtGMTDmX5bqx4RHDay</vt:lpwstr>
  </property>
  <property fmtid="{D5CDD505-2E9C-101B-9397-08002B2CF9AE}" pid="23" name="x1ye=27">
    <vt:lpwstr>Vi0eygjUVWRr+XU8Q4HGCaT/Ma/ToLV1lWtQ/yNJHrwzrVvoGl33PwFb+rDqQMGX8QKZYnoG6FO7eA9VlTYEf28KjIB/QBcQvQszgec9w97U2sZzv7KxbmKSNuWuhlh6SYhknNArA4eb8gugiJhQtVETTo59qjxhL71ehB0QmWCjp7SB2XvWygidUvMO8ib2cLWEhKLQkQBgFxHga+jSbDQFVMFVYrVSNgmOXXsvuLUogE5p05yHFZsS9ndLq7A</vt:lpwstr>
  </property>
  <property fmtid="{D5CDD505-2E9C-101B-9397-08002B2CF9AE}" pid="24" name="x1ye=28">
    <vt:lpwstr>h/sog3DFOVRECLXNdeYzUlNpEBfx0NYQERMj/Stw3xbTfw9+wxZvvUbx0RkVF4LZFzl4JsYrOKI96Pd75EWEvr9NHKzdvqNoQnF5Ewprvd+JcFg/4uj8s/dglGQ67LZWFWM0WWU3dsvIWWXG/3kiRpJGVQw5XYfa0ir4UfSvmWJIFCjH8laLkPxo3YdPwY9a6fejP33aUpzJWzvRdknOJTpPcBR+pUDuJk3ms0rUYePwxzvZhrQVQWizfoaQXnx</vt:lpwstr>
  </property>
  <property fmtid="{D5CDD505-2E9C-101B-9397-08002B2CF9AE}" pid="25" name="x1ye=29">
    <vt:lpwstr>lLbZ/PdGgcRML2fT5szzd8FDabvM1XdNAfZPLSumBtD+3UuefqEWcdZ4tf2BYk/+GREErYY9G/XxqKUG66L21hEmXdEsp8WejJcuV59384OJ2GNLSCd12Gg12LqWhNcGLtC9fQjw18s6f2WB4rGS4hLMrNtww6pLs9hIInWhAb3WlqT07i7qWD9bGXp2WiCBqI+MlvTGEEUyilGU+Knk6tZ0o2GRQCpy7zkpWBNkSCYTo75cKijvyIuoXVfeAB1</vt:lpwstr>
  </property>
  <property fmtid="{D5CDD505-2E9C-101B-9397-08002B2CF9AE}" pid="26" name="x1ye=3">
    <vt:lpwstr>PuuoKNbHXJTbGwsNVIq8/gJJ7cvh2UEc6D51H0QNlsp+AxAiky5CHSo47zDsYGSX2PRf6VuprpuyHoOS8DDe/i5EXWzkBdot4aJoAEcyHDU6KwEM9MUPaMoq/XdcA1i5iR06FuA5lEeBWEPE8AQKE1SNVkoCqaY+28bKyudn2ZqDsfxtg93XZaoxZod0Xdd3iKfsH45VpSYeyAhBcDI44Idiw+PnLmpFJQYG7r9TM3Jw2XwempsGL046yeAurjF</vt:lpwstr>
  </property>
  <property fmtid="{D5CDD505-2E9C-101B-9397-08002B2CF9AE}" pid="27" name="x1ye=30">
    <vt:lpwstr>DTs9jALTjtr2lZJdnsd0I+KGNNxfyI7k/adjYAIcGAUgcsL6x485L/AXesAVSCiPxBb4NRyL9h1Gt751gL4MSaJH8prS3toeSEqqcKS3YQkMQUTBbPp0ewIZwuh4w2eeYSIWGmsllWRDIvC0SLxbRbH9w1GnVLDZQQJvQJebPXtl50M5P6mR4GyJdKSClYhW6XRyI3qfbAT92BMNRoN51edInTCedBsTWWdSV6EHfHeROjWDijKlpYUno8D7eKn</vt:lpwstr>
  </property>
  <property fmtid="{D5CDD505-2E9C-101B-9397-08002B2CF9AE}" pid="28" name="x1ye=31">
    <vt:lpwstr>7b9yATfJaVvAVz5XEHvCYBy0+9Lqsyof/X9llgN2ScCLuL6iZpkoLswJJsFd5hgBZI+dOirUwoCY9bInSq6TBWbF4NIPOavvu0buF1pshck9vx2ixIdsIdL4Ptwn34dfkURK6NtSo8wSDlWIP0snaaZNdwAx32U7XsYLihPkEpX9HLmeE7YfX7pigFS/LuHVTwY8Iqy6dhYOTw3wo8EXDnzo4dacA4knpoovKketVAFKc8uyJXAFYV/B5jsqva6</vt:lpwstr>
  </property>
  <property fmtid="{D5CDD505-2E9C-101B-9397-08002B2CF9AE}" pid="29" name="x1ye=32">
    <vt:lpwstr>ajtfrCDbK3v1yHVxmrpk36/KqhYT3uCmBadBKrbs/Qet2cgL092+T4wa0mmtTV/3AcbMyWSAFU9AAXlJ+VWzwx8v+KVMlVrrwan2wa8t1tkFC4laOLnnLhaMlkoQYmkGPcBYpBkIgOn0QVXwElFjzY12ft/R0/qHrydQuA5LIWFZPAwoEEc9meF2IbxwualSlwqPyjoc25VJ8+yuVdaeJhwMy35vFhnHNjwaE9eCAthPfKocSBptDWrHpyd6NuJ</vt:lpwstr>
  </property>
  <property fmtid="{D5CDD505-2E9C-101B-9397-08002B2CF9AE}" pid="30" name="x1ye=33">
    <vt:lpwstr>JWJ5psFKauIlvoSRZ2qpHvrFux2ObckOiGcPKVGM7zga6DJpnLTiJUiq7ycEukZkqEk4ci6MENnJmRkocTNnLXhCUzk68htqzeWM90AsPJ8UK+RJYcZ5GNUJvCn9mV+xmVFmF+SQrvYYQ2clcN+9PyZhaYD2lANApe0MIpRmvqe60lrGLCtRfAC4XTa+cua5oJJChriacgr/UfoZtE1gxcVHnJ0AxPzIn1UXCPV8t4klaj7cikXQ3j3ua+52kvg</vt:lpwstr>
  </property>
  <property fmtid="{D5CDD505-2E9C-101B-9397-08002B2CF9AE}" pid="31" name="x1ye=34">
    <vt:lpwstr>pFMtYUydZYbZC6moZ7s1cv0HwFyCLVdX7KkZhq1ggNrp0N6XGa/JsFrYs1W9IODdhjsTIGAjUeLLfy735XICjwy/GPn31VQ39gpiKf5jGPpaYm5hjiCAqxa3NlL7pgliWTtjfZu1ATtJICFhgd5I4G7bt5apQV+xhzanHM4tpl+B78bolkCD6We/xY6oYl9S0AYj5eILqSDntKPQqhKW5sI7THAzcbX4LYwXfrXLjcv0wiN2TI3K4F57vzFCZbC</vt:lpwstr>
  </property>
  <property fmtid="{D5CDD505-2E9C-101B-9397-08002B2CF9AE}" pid="32" name="x1ye=35">
    <vt:lpwstr>/Iogm/jtEQMO0v92jdkMWxWtdrPesdJwArO6oTnbyCjEVB3kTgcr8eNJQculyNnuMS/YcKcyjUz+xA5x0bGdZzgafgTmxQsVffKgbqk3TCWWBxxgPOWEe8DYDa+BuKxiOqd9t82FiMxD9TXu+zYaNIguPMvAjuF/SXc25yTaAsxv/EcYA6ooyJLZk2ooRKp/7vi20TFIYTUe2zTwghH4hfH2yv4Y/VJwXqproXOoipJx4Rg7b5EL3aITNWbJHiJ</vt:lpwstr>
  </property>
  <property fmtid="{D5CDD505-2E9C-101B-9397-08002B2CF9AE}" pid="33" name="x1ye=36">
    <vt:lpwstr>c6xfsUw9gqySZYe+XgX2hduqIGrgfBYFh7jDytbxu2NwkX687RvhmBuX/BcIex7fn8+Fl+x5mMzKSNuX31ntplW8IaAlqh3z/Zq+EB9D1J4Zs4fsX5Vnmd9wcy5HPoy7HzGWJsnwId7V+/Wk9niLy+9QjSwjFN4343TatWmp5hqMI0qRhYbc7CmbvBOEYz9P3ceXQSvBiSUWPSe0ALaEQEkXs7iRw1dUZqNV8SRw41UBvq3hWHY1Fz1ZagakdfD</vt:lpwstr>
  </property>
  <property fmtid="{D5CDD505-2E9C-101B-9397-08002B2CF9AE}" pid="34" name="x1ye=37">
    <vt:lpwstr>4YMqMhq8Xg5TCUhTwhftXVp3bXDhTPgLVlwrYKYcae9Uez2V/WIWkZn4jvso0C3XiQW82u0Zy7l/u8x0ORjystcE4VD4Ly4MqogIrPT/8vqayD/rh+PbppABKdNgwB30mx0BWt4lkLbLBBDsFOheBh4nqILd4yUg8suw7QTzuMz2O/MjDKKCEJloGItdkwomL1FmrYWGCsob4rWY/D4IxlqU10fPqeNeqq7fxig4wkpj9op5PNkZ/vN/Av03kUV</vt:lpwstr>
  </property>
  <property fmtid="{D5CDD505-2E9C-101B-9397-08002B2CF9AE}" pid="35" name="x1ye=38">
    <vt:lpwstr>gfz4DNrx5J+AZ3jfqJaY3gwPGhScpFe93JjTtpOW/WQaGwb8N6vofNF3+yKMw5f/PrdvhP7WELk8/0SfE8okQfhkZjggTwPkxUXtyXvfMvixm38Ys3nstykZxScy4U3iAUJrC/QwjGuyHl+QswNBRDuNgE1vG9LNB+Ix3LoaMYLnQA+mUihZxZCr48aMznuD3NlmHjEHCDmIoIsKV4lGsmHGbXCrt7nUB/K6VpfixI1dBh+AJAw4+ETfdKTrwjw</vt:lpwstr>
  </property>
  <property fmtid="{D5CDD505-2E9C-101B-9397-08002B2CF9AE}" pid="36" name="x1ye=39">
    <vt:lpwstr>V4B8K4WlmW3Jlx9AxgCG8P8BYvUuTQbvHBWRxcJZMqkcinVweMy+3oKpHLkLwK7TOO8UELjd/rlO9b9tvQsCsbpiS/aU8kMGHBLdJpwNvnlpsk9c0x8pwu/H8d4dG6HXL2oJUOJv2MqtIZnbp9mR0thcEWxFlUndRKkAHZT30drlHIAq4VJtRNNTGLYmsyvDh4EZtodX9x3TnlMfEEhkS2bHfCgO6ifwpsSU61PRd9RxzAlwnylFHJCK8jXfi5w</vt:lpwstr>
  </property>
  <property fmtid="{D5CDD505-2E9C-101B-9397-08002B2CF9AE}" pid="37" name="x1ye=4">
    <vt:lpwstr>rh8VmKu2iSm5nqLcr6sReK6rGy+glrWf+0LsNSy20z3FR1EUDskms4z78BdxMllvZb8yj1kGi8viJ2CcT31NdjyKFKAQDsFq4mGZpKQhsqTda7fXJdd8GEgUXCH14+TAqWOuLdbSclpAI8BuWn5RM55BATH8DmYss1SUau8/4jG6x2XQol6+n8zVPoeXJo9ije7aMDWw59DAmMeFhKk5jmWVFwMuj3EYzcxx7EeiauPx5jTe+S+u/aeWMOqcbCH</vt:lpwstr>
  </property>
  <property fmtid="{D5CDD505-2E9C-101B-9397-08002B2CF9AE}" pid="38" name="x1ye=40">
    <vt:lpwstr>WtjvhB2Gi8HK+QwE7HGrM564hS080r8lqTrkkMqF6hUAjOVsznV5W/snMiDIZizIHGWdPCmcQ3i9FpAGBYDVTG70gAmY61/d6RjWfgV0P+Yo7u4O7dvnvlaDTv6AnHNGs/CJ00ljn/sBn2GwoygpGoKxcvlqAJsTWmAk4QNG3VCzoUIcl2AA8zAroTpXPxPMzRAHPt8GtmnJAlNljVadVN2fmmBlrBg5Aw8XMFQIeBglTnQ2VLnHFlJKej6hDZE</vt:lpwstr>
  </property>
  <property fmtid="{D5CDD505-2E9C-101B-9397-08002B2CF9AE}" pid="39" name="x1ye=41">
    <vt:lpwstr>JKAVi9NIAbiyMdSlwQ9enPb7pqbyidKSHWRDer5V+3vF2LDIvSHxKn0J3pWi+c9ySiMgm/S0NcN53F0uXEmYN3cpRKlnLBhVjthsVMjbbOW2HTAmsxZxaDzIzMVwinWRL6yGW4lpW6Ssvx36/qG351/9m1ylXf19BwMZpms3ahauRAkaQ6TUbiB9rgSl0jySc9R0b5IZWPmYcvnlhEhxtAGUvZzsqweyUnZqz3vSo1WvT8zHhQ3h0VJYYHKFVZY</vt:lpwstr>
  </property>
  <property fmtid="{D5CDD505-2E9C-101B-9397-08002B2CF9AE}" pid="40" name="x1ye=42">
    <vt:lpwstr>gOwb8xEQpvjM9IqGQG3uL72LXodqQltsm5vIzAcloJmxcC2EvwHAU/5tFH/e3u+xIW4yWkI41OARtcAqxRbsL2DaJ3mPAWJcGq7h6P1JF1urabTZyuMqoN18KFg/5ddRCWZ2sAX1zCCZsCezngeqCjrnXRtfSG14c9WsDZzDaBDgjvd0vKgUKO9FJAWrOuLD8iTfMI9ZgC9y9ychm7JFES8uKxM3OeqnFkNfowRz70/eDh2jUSx98QyRu6RK1Xv</vt:lpwstr>
  </property>
  <property fmtid="{D5CDD505-2E9C-101B-9397-08002B2CF9AE}" pid="41" name="x1ye=43">
    <vt:lpwstr>8t26ffCZzaJY4wH8HRdjtozLLVPZ40e71nPNehPUt8ZoTkvX/dXhsEVdbBeEckTXON4ttUS0fRkugITV4KsYCyYdw4wfXiTHbORKTkNEWCZe3GzptC5lrb6VDXRffVzmB3KRx2gEXfNK/OMqr2YygOiRMb2s7dxFNwhyURLTQsxO1RGH02d0Mr03oyjTXDAEBg13SV0vHyh4QKDlAnyaiLj5iBNGK3V0tJMGAA07GISFarIZZofYgQ8DIttQCfA</vt:lpwstr>
  </property>
  <property fmtid="{D5CDD505-2E9C-101B-9397-08002B2CF9AE}" pid="42" name="x1ye=44">
    <vt:lpwstr>MOsmf43ocArBUVHwW/SpRV4wgS+LBY++RSmr/y1KYOZnh58uUxrSWknaDW5eOCGDnG8NmVAqLEyt9nB3NVjIIWcM9cPsJ4qOHecfmp9u1EHunbfllhlRj8S9nZXRghF4KOgJ6Tpg9YkgM30tgpyuHCmIA8XWrN/83KWoEl5azUAivNbDFIQKic8/m03d+Lc/ANVC3qRZGwr1UVSco9b3ip6w7Gkj71Zfpk45U3cS4+hIqKLE5q+f+iBTfWdm7E6</vt:lpwstr>
  </property>
  <property fmtid="{D5CDD505-2E9C-101B-9397-08002B2CF9AE}" pid="43" name="x1ye=45">
    <vt:lpwstr>XQsHDforqzd8rSgRRk0Warg7Eby82FBZQhG3AwyNbk+7X7r6LGndfYgvY4urzyIqd5x5Leut1urcvsDdoHzI7/uCH+IW0uV1PQsXNVhmjTXMkjzdTdjKB/GwGUVdbXvTVsYSNCC9m6BlsiceC1/8UHZ/WgB+0RB6usvzo/WkYrnHQwJNvS4qwqGoO9PuhN1IvASJ/IO9BF3vMeo4aAhkpJyn/1jzlxMeRuuz3i5e8ZlEkjgawbpb2t7et7EFbpq</vt:lpwstr>
  </property>
  <property fmtid="{D5CDD505-2E9C-101B-9397-08002B2CF9AE}" pid="44" name="x1ye=46">
    <vt:lpwstr>mpMsPrm+uSVpbNsa9OU0KilGO2jKZYZ4KrRpekuN+fe1/CZnKDCUFsHzIigfagykxAqNeftP/i34Dxv3Dgwdw6m6l1eUDoobBM1EyybzTperDnUmuit0A/lSAZDgx5e1ujF7/y6G7EyfjWu4gA/cd+q3FQwKRMVenxIlHoIa8LJb9M9FV4va6uy+fpa3yWSNeXPSJ65VIUSnz1M2b7kM2XSkZOwtmY05TgAnpXxevfMR5vF/lJ38DWnAHXc84Ns</vt:lpwstr>
  </property>
  <property fmtid="{D5CDD505-2E9C-101B-9397-08002B2CF9AE}" pid="45" name="x1ye=47">
    <vt:lpwstr>ON5+ZXw/g8LMQQcS9wLRCsMz9fCTNCij+4XJ7uJxqrw0L/VQhmpGWWfFVgVxOCuEbJGnKuD+qrYVvZobOVMomDBL9oQzD2BajSjDcpH2BeLoIrirDKsF3aSwAoFM6FEBh5MSxqqh2MTQuUahU/2Uns2OBtcL5XKQdVlWrXMwkGk+SU/zDKlWMA7q5GxddKoTYoeqGomsNFyJK0N3u4IHJmB7rx3HgvBpzlNrfoYHwZMdxt7b0vuGGm0+8aEfTFu</vt:lpwstr>
  </property>
  <property fmtid="{D5CDD505-2E9C-101B-9397-08002B2CF9AE}" pid="46" name="x1ye=48">
    <vt:lpwstr>SEEZq/qXb87gx3vDjvhkjMLnr6S8s+vYEk5HDGxbexz9G9P2XrXL2UCSztrmzqRvOIvzWrofrK6NUoEgMcyVB1Z9YTwYM/VBEt1/a3IywTwojJnpl5032U3ZpHuTW44u28Ix956nJleTrx6qF/VBAndC4SCg1Xw5x3VfVNJmCyoSRDb4vxTkZE+/lfQ0muDs624GuhLRfkYETBVEmXFVVtLE2IY7jTB4Jdf5+OQ6uvO6aqjxBGf5YVmvTR+1voG</vt:lpwstr>
  </property>
  <property fmtid="{D5CDD505-2E9C-101B-9397-08002B2CF9AE}" pid="47" name="x1ye=49">
    <vt:lpwstr>WjYSOwePvOO91Zrinmzc7LrgxHvdtMq7IWcWIdlraSFzHvHzIFNXr0JhfDjNt+Wt/cqvB2z9qDS3XgMZ6QhDXDBKtWiXM95yYj514TkTfJkj0WzcuZXzr/AQ0YxcHXSOWH/gne+c1JotADDCo/IbfavvZkzhm/WmcfR21rn09MlKaGF4lPxMKQMObPWeZHUO/lPm83vmdoOP9wGB+l2YylRojIC0NzDxxRWOz6bhZwRsi4Kkxb7g5uuEJRZgFyF</vt:lpwstr>
  </property>
  <property fmtid="{D5CDD505-2E9C-101B-9397-08002B2CF9AE}" pid="48" name="x1ye=5">
    <vt:lpwstr>0NbPtXJhXmOVesCtP654WvOPQgQKpjXCwhOLugJYViG9TbldK0d+jp9CBXGYzSEzad6+R2vjH0zNFa8wJEUkSVtc2dOk1fqUcIpkGFBEgNVvmdVjH26LRj9vEXbGmNgryxNqMYdyc+Z9OdGIz2HuM01A28LI0MeJ5iGlvaqVkg0R9zbSrCtjvB4cuAMz8eGOBojJQmFUoJIm9BlJnYDH+PNqwkPjyy7pux3T3oVDTFu6x32IivBdQsbn06SWAYk</vt:lpwstr>
  </property>
  <property fmtid="{D5CDD505-2E9C-101B-9397-08002B2CF9AE}" pid="49" name="x1ye=50">
    <vt:lpwstr>Fj6DSbILF85SS4yYMXQx+Wjg3ps3zbK4q6frlxy9Sy04hZDbpIGPzvfEuKj3GcGRTyPQr12PFuaMphVLB1W1Kjvyn4mz9k1Bd7x1Te+0bfm2484neigzpon9Hs6m9EGGyjYMtse+yiSlBjPLHhZtsm7xcycKaqqBR5Jt2wZ1DV2YOuG/HFkHbB6D4pEWbuPFzzXOZsiALu0zLPxuTVDACzOjSHz3LY0GwxamAfEb1ftROgTHDjXCKxOhxvMKqL3</vt:lpwstr>
  </property>
  <property fmtid="{D5CDD505-2E9C-101B-9397-08002B2CF9AE}" pid="50" name="x1ye=51">
    <vt:lpwstr>ghS2CpwIVzMT1YFA0JYiLTVlijFObC8AFsVNm1MjXKDRNL46SzfsxsQlXWp3cOb0kW3OhD2Edryjzmb0cu6XpjlHDQg9MU8hpzsDdfUnCUidjjtzPN6pCvyOhMEtwwh3rcowiizRkAr6s6IaPGl2Iy90FFOrQ4VJQrClCQNz94g4KOhdiYyexm2ph95XTwvTPNlyyV/66mImY32jRvIO6zNsz5AN7U4MFCRzAP7U+kgxw4UdM4qA3WlXAwMI/nR</vt:lpwstr>
  </property>
  <property fmtid="{D5CDD505-2E9C-101B-9397-08002B2CF9AE}" pid="51" name="x1ye=52">
    <vt:lpwstr>8gZC7L6I6CR/W1DvsdA0OP5rVoMPvTvqKeK8mvPl0Ous7tzdL98Fy+CbxXZIenf6dBGBeU8dkY8scnQ5F61Y6UTqFc+1GTwDrW1JYVNqJ/9MiVF+tX17sgDvYl5PbP2aNhWLGMNbS+7HSzATqp/XPQLy3Nlb6pm9D31OYNLLnP5S35Q2uNDuaLbu1fGLUa8iESwwZV3KBms1FvRHJrmkJwKVIbntuqkOHgQteWROdiUyabez68zbUUeeFQTrJFR</vt:lpwstr>
  </property>
  <property fmtid="{D5CDD505-2E9C-101B-9397-08002B2CF9AE}" pid="52" name="x1ye=53">
    <vt:lpwstr>fMZXr5624EhwDKFj0SQLy4955ZdYO/Y20LJgp5yJvM/gpY/sTkB6d5BEBy6QLNl/2W6C+NVM+MtSGn0lyS6omIl2fEuyD4ZIS+Iic87MarwqoX27pI1J+7Qs4StPfK30VxQgPzWSg5SBwIbD5Vv++Iu2Mym/VFpvhIoySYvwkVRx5QngqOtktZevVc/IHd/GU3Btt6P5VqNm3UOCs7HXdcCslNPza4r9bh1zTmxgSZgzEr7Xm3cuX6tyb2+Gwu+</vt:lpwstr>
  </property>
  <property fmtid="{D5CDD505-2E9C-101B-9397-08002B2CF9AE}" pid="53" name="x1ye=54">
    <vt:lpwstr>v7uiyK4uabFzUHeWIeVn+WOeCS9p5U8uSZHcpnKcCClZ+ol9W4+hRDpg6liIYZmEVBVwQSKrgeAub7Hhg/I7ra5Zvg+GvxXFLXh/8oYuDXBpE1BKqX3wztASsuh6HtBuPFekQ6EYkmiSfAcGW7Qp2S47hX9aKyKfjl+Jp0FXhAxycveKBGJrN60JCEPznlRBHAIa7bV9vbqW3LVZK8SPpXAr3/Ls8UHq7xMurg8OOKJ9OBzoQjaA4c93PzAhBSU</vt:lpwstr>
  </property>
  <property fmtid="{D5CDD505-2E9C-101B-9397-08002B2CF9AE}" pid="54" name="x1ye=55">
    <vt:lpwstr>jwArN9yvUHrxDAovCyEFWEL83nUCF2osUeMd9796RvR3EzNG2gCAJCBweiCGZlVTYsKbBPLuy7ZfYitf78y70EJn9oQzYpcbH+yHjRAYoHFfOAtEMqCHV+t/avbG09WsseAOY5YBvsGfqRIfgN8Q4zBiJRmOCaexeqYLLi3y9Hsh5f2geaTxO+NfRbGdiCtufs1fNY9/F1i4KNFmqn2y2uZY+og015OJOB/mLCe256RuCBNZrsoogz59Wd6S4+j</vt:lpwstr>
  </property>
  <property fmtid="{D5CDD505-2E9C-101B-9397-08002B2CF9AE}" pid="55" name="x1ye=56">
    <vt:lpwstr>XP/IQgHpjUKQlW+JctzDKLdorANM3iyTEtcp9VLBU6XmgrXYkR+PZiHvmWHgj706bX8qm9ueqUyuau2WaWniNd10jkhp/pHABDtBPWOL5ySqn/1zen/gSG7Gk3Xsogw4RchGY7pDWYGstapN1oHYtbv2eYxplKXBPKs4xr1dli6Op3nr3yNOXt5c1pE3bDQKyALC3tKf9WKYTVP7TXrYn+UKg8YvKFtf77LldFxzPFGU4qE8ZdTrPBm+JSXtHUR</vt:lpwstr>
  </property>
  <property fmtid="{D5CDD505-2E9C-101B-9397-08002B2CF9AE}" pid="56" name="x1ye=57">
    <vt:lpwstr>joVAeEMEkkz4TnzJVlCXEQYYLyqrcBh/dsotvEySLh5w+pMWNX0OcS9BwwVqSZ180WXs+3HBIl8VGHzqzrd+OBE548lPqucCeOlfz1zyTetfu/puQfIo2tctpKEnycg4Za7JPiECf9s0znUdror/8hFJ14eHMlW08xhsn5445yho7t9hfF+UfaicDbjCsJXH9XuSKKjkIwwKZLMGlmnJFLNVuroKYx9cOBSTbzQMny9AzRycZgmb28CeRcCBmbJ</vt:lpwstr>
  </property>
  <property fmtid="{D5CDD505-2E9C-101B-9397-08002B2CF9AE}" pid="57" name="x1ye=58">
    <vt:lpwstr>Cm18aPNFOrE66fAikB7AjFVRbY/HHMQ0BRJkGCDoSKS71U9q8fdtKylILqQLg0kvHFgRlrciPdQWsv7pFR4yR4LkSEesKzawqQR9nULlxtjOxNf1qQhJidi4vTISnMEuYBGE9CPs5+V3pAHT1Kqvfa0mDxuAr5y63L54CsxZZV8uyTo3yQjkCb7RwIHsPPNcFfd0CTmmdxaBv9wLpMgYPoqfZqespKLV3zbJdQav/ejy99w7J+60/qGWi+2AVxt</vt:lpwstr>
  </property>
  <property fmtid="{D5CDD505-2E9C-101B-9397-08002B2CF9AE}" pid="58" name="x1ye=59">
    <vt:lpwstr>LbiD2XcJ5ByTPlKt83z1H7KYhdNOIF6JlHUDQolK+PxujhmkhEh5cfTwUI2dMCo1QE47SglAKbUKaG0PDK5JPLwosWzKQFaWGSmlph35ln9xz+sAa7MKbRe3QMg1EbOJspc3hEUcsbfzkQ7HNr08dLefYOSpftG8026Jg34xNp7Pq5kmmjJ5UFLIS9esv2IrPnB6lVxaqAVCoHfuAvaxhH86tC+DisF+p1Ozs9aTuAI6X0Vkfosf4R48QsEU1x3</vt:lpwstr>
  </property>
  <property fmtid="{D5CDD505-2E9C-101B-9397-08002B2CF9AE}" pid="59" name="x1ye=6">
    <vt:lpwstr>b6su7gdwIi8cCu3Skf24TBEiRhMjz3gRagBluIrvfXboUycN0fMz3PzevJj/SP+3Yjsd5CTsDktsEY8+b8Fw59tsqfUzxXTx5+tPHhKBjiTfdTNSNyZzliZYZAAHuCxay6gUy99Yw6COwCLHHNUbQjalMyXgvhysqzuaks0o95glxsti0q8VEQAxm6WUBCxtFVipfrpB9VovjSgLv7hhlUSRLsFkbVXZ5PYezo6oJPX8dAJj9h8pftEn4C4hrca</vt:lpwstr>
  </property>
  <property fmtid="{D5CDD505-2E9C-101B-9397-08002B2CF9AE}" pid="60" name="x1ye=60">
    <vt:lpwstr>+03o9HidHDguD8BvgcjfbEJxAhwChtp789/pdY37FWBPi3f7te4zPBp3StUZJmkKWxMVMjawcj3ooR++1WEC6Q/c698meb3hgQcr8br/KFpPnKI9NfmlukdxWTLmAiAD/a5ytZPWWPy4nZgXltJKJhe14hiwmhI0JaJK+d0BcKTz+uQrZGbllMAAGfHsFYdWDFw74SC6ALQoR5brS16Cg5VY2L3UKnu2Lmxcrh4kEfGVnmd3m2vJehiuaPQF0Ww</vt:lpwstr>
  </property>
  <property fmtid="{D5CDD505-2E9C-101B-9397-08002B2CF9AE}" pid="61" name="x1ye=61">
    <vt:lpwstr>KkZtZ1OHGPAcoe66MIo6SdOxFlxmNEgBJSrJixKLc2L1+OUjwLeEZPXtEUPkS4aPmM2YPsgv1veH/45ww2hsVqId6o236eZ2MFt+3j6v5yPBJpFOzvX7n20Wvy6P3vc+S6E7tPXIgNrY+4AyKsAkRiwJXTj1wE2sdGfEDgJREmIJSh72SBqnTW3Ml8h1B4PRSazdY/B938Xqwk8j4YSzIg2Yq8gj7bXX7uQxFhfM0M3Q+sIjuUfJyH82sHT1A4J</vt:lpwstr>
  </property>
  <property fmtid="{D5CDD505-2E9C-101B-9397-08002B2CF9AE}" pid="62" name="x1ye=62">
    <vt:lpwstr>GyJrLwiYaWjyh2tm4nYiyJXcG4bKL4SDtCBT+KJE8udoxV/hV03zw8g/widkn8hAJBexBpp9vVFp2GQKdKpP8hkwp96dKvOvtpeZ1xZNnj/huqe8r8+m6OOup0HFIl7EF7ddN27qdHKvS+f2RdAWBBkI4EOD0tcZzodyBMQS0bk3cuWL4BrnwELKBeio4I07V1UZHsCy8QJos5Y49Cx+ilC8v6w5ALCwv93CTu02g6LbSw1OnroyaMKz0CQr3MR</vt:lpwstr>
  </property>
  <property fmtid="{D5CDD505-2E9C-101B-9397-08002B2CF9AE}" pid="63" name="x1ye=63">
    <vt:lpwstr>S/kvjjZDDFKzTMhblPKsTdG17Rad9E14kuRT624jCDOAEehXYlSLSCGCcJM9Czty60E4n9wMtpwqM4HIwR+Vc3HV78DqwedGiwuHiwxSskHsqqgTyNo7E9wnfr1qBQa9dzE9gTQhSUI4+xVuIAV+1HBUMNzng2OCQ4z9o6uBYjiNhemYdKCwOgwbNnVieCgeqsxEFt3fjAjE0ynbC6EwfscsOASq2FYx6ZKbCMKa0rbm44mDkMzer4yL1MFPCnS</vt:lpwstr>
  </property>
  <property fmtid="{D5CDD505-2E9C-101B-9397-08002B2CF9AE}" pid="64" name="x1ye=64">
    <vt:lpwstr>oRSlBTk3uxh1kIc/8qMx5xof5hUFCCRg9NRYFiPMamvjvnZE73VRo7F0zwx2MeGn0+ZEU5fWqoAN3zSPY1YdsGB5ZTK7/q3SLKfRphRDXoQMKd8x7AiTq4HBEAGIpV4vP3la9n3H/XnB72uud4ZA3QAi4yKNxnmefmaZHIZtVmholcLAEab/KjhrY8sBAAYW5MBMwQVmZnZmxmfm6m9+FdoZrUSyAxDFE783cO3lmnOvOGaKqSNo1TxsojsPKUj</vt:lpwstr>
  </property>
  <property fmtid="{D5CDD505-2E9C-101B-9397-08002B2CF9AE}" pid="65" name="x1ye=65">
    <vt:lpwstr>eCDrSbkgo27KypbEMjkxqjg8b2rjk5sUSntUFt6YLeJQ+fM9ev8AJQn//lsQKVVSJTArpNZulEbRoslD3TiWcbdmMkEnvP3JiMGdsFKu3Gq3rPWXL4qC+TwxHskABE7RBDkgFqA+lIlBNyfc7wl+PlfBtQLWB3teizPMs/1AptXQ94yVNwn4db9vxg+eAzbrXXq0BI2oHbopIAn+aqclPeNna3NETvObxtoa79eFt13MPpd1uwFeNo98C/2Ehkq</vt:lpwstr>
  </property>
  <property fmtid="{D5CDD505-2E9C-101B-9397-08002B2CF9AE}" pid="66" name="x1ye=66">
    <vt:lpwstr>ospm3MzmpMdJHaHsPQAJ3+8sSvoRaCayQSk3NbuTiXCx/4QzXzqFDq5wGALNGelU7ppOxrVegJSg5fzUcMGdCaZuQCxCL3bL1cqGljR4DIg2mgp6G8on99CLxAOZu4/VrcSTQySX2guRhuDAswbHCQbBbTrreD1ajY6hk45C3uTsyb3J4hz6KBJuhKgfPaR44Roywmbs5DxSPi7ETlklWatyMsjlNGK3NFQYrPwDTrdSB5aCRTUXWeDevwvmQbZ</vt:lpwstr>
  </property>
  <property fmtid="{D5CDD505-2E9C-101B-9397-08002B2CF9AE}" pid="67" name="x1ye=67">
    <vt:lpwstr>zExEg4b9nzErkmVrZjNxfzqjKjdQTcJflR91/GJsqXgd3fr8aV6/pM8TJs1gH98qZPz1i17BRL1NPuCiBCHsE3yY8v8TO1zmvVCKYkqOI70bRI9TlonBij/2C2qDsgBeLu6yuiL2JPuvZAr3w8+9By4ntKYV9MXIoEqaEFyA//wVGJ+r9yTcQ8fnG/HSuJslw6DDrElxrHkfaUgDqaFWhlZXEE9aTIvexB3NGQoGNsHwCxJM6GGIleAB9ue/OJA</vt:lpwstr>
  </property>
  <property fmtid="{D5CDD505-2E9C-101B-9397-08002B2CF9AE}" pid="68" name="x1ye=68">
    <vt:lpwstr>f827lDj6Y9EyEgvKsWHo1bfCF+OveIzfENv20V/Bkm1BAowAVX8xdNq0cBgQ1WgrU3LsBZBlVOw9WfSJylkSQwm6b+YR1eNz1JIws5YeFxj2ge2k9gTOHHz6C3PV2WkG6KOWzpxIawZi5G36TwuEXypcP8jgR5b3Q+cE/JDEyrQXB7ZKgetDp8oUu9mn8OWTkNwfm64hyY/0dOhhUt6Q3WaBCcneEt7QkfbCpGKbQ+zUWewqGcHlXbt3QsPBU0k</vt:lpwstr>
  </property>
  <property fmtid="{D5CDD505-2E9C-101B-9397-08002B2CF9AE}" pid="69" name="x1ye=69">
    <vt:lpwstr>LXNg+E9LOa4ZYUZkpFVR0ONhCRv5t8ZZS9Go5ifRcVieoSGFta6TpYWY6bePWfTs25kOHW47Au7PVlW7r1z5meDYVzxPofqh504N/KyDS9DUIulOXU814bIeOJAwsbCxqDjyLltqb8nAOLjHpp5kA9JISMMP+O8jAHiMpMBi+q3+CduRYwUjjrR2L65DZjTfomxOYxx1whCA61+3l73BJh+6gtDCvAaHgv6MQXMj3/B6274cXkhtpJmxFmEZjoM</vt:lpwstr>
  </property>
  <property fmtid="{D5CDD505-2E9C-101B-9397-08002B2CF9AE}" pid="70" name="x1ye=7">
    <vt:lpwstr>CVlvzcSUvul0slzlMX34VslHR+YHXJ2/tvgiFuEdyneN7m1/WkXEkWspvvaumK6r+AxwPwlD6ZnZqGnvLHBQkuA/VLuebbDYELFvDezonQiFlWcFpTANUMdFcMV3pqoIvmc4xFsTbSPfK99KCI3erYWebIwRjeVGkBHyL0uVab3IWiOm8ByTrNGiu7kwFJ+P0itLNCtRlzdwg/hsUH9VSBBTIKZYWA4ssHBafEvwtzA9CdKEtiKBepnEW1TgdTd</vt:lpwstr>
  </property>
  <property fmtid="{D5CDD505-2E9C-101B-9397-08002B2CF9AE}" pid="71" name="x1ye=70">
    <vt:lpwstr>yGW8BrnGK+lJg7qJ/qQ1lCuSc9HO4xteQ3c/uSvFRsF++XbF0qdg5pdidVKA/XxsOkhug45mXBXEZh0zi75Ob8zsEOPohYCAmNNki4lBKyfUWtCocHJNtItbVWfZWi1UABkkOugx88Xq4Z68cd9UDIQemd6DkJCvCFvBpvaE+ym7YhtOADxoR2kL47AKrSbNuOcoRr0VCo5EtbNDOw5y6ZsLXICBilv8DWtYGuFhRLjYh1VKC+STeXpPSG5PYX5</vt:lpwstr>
  </property>
  <property fmtid="{D5CDD505-2E9C-101B-9397-08002B2CF9AE}" pid="72" name="x1ye=71">
    <vt:lpwstr>VVC1XOJkckcIpDUz8VEqf6x20rCzjV7DjRqrr9MReDMXVPwMsmpPBE/47KEyS1Ol+6IsffNVqgPdN2wZ1ZmboE3Drj0Tir3CLyseoTgW/aAoJ7hM6uuaMRYABA15+KB4t8R1mT+ehzmy74E485eyfAUgH/IIIheyNRzihQ6g7YrBX4I+Yiu4lRP7HOkJbRZpxrXfUQNd6rcR56l8MLLpuddsYwg8cpZSTUI1NFtBl9YXzxzBv1Z/DC/8uiHyOce</vt:lpwstr>
  </property>
  <property fmtid="{D5CDD505-2E9C-101B-9397-08002B2CF9AE}" pid="73" name="x1ye=72">
    <vt:lpwstr>L3OuQyfe6av4k+aHYpNxUvSNHzzNLiiuGhdOTgqYPnYaE747GGlJZZ25DNA+3fBOaVnFX0gn5RFl10tAcGFvF00mLC9Ku8ixs0V1CSD25YDjl41iQDEcA6EQPmiqkKzEgE3xgMA+Axlmla1bENEEfwKveLkRCmDCA5KHqhOH6YOXpIW/mxbrFRmxyB78mx1mDZ31BLnk6ZArp8TR0pf9yxp36w4RWKSdAq68WiEaMU0jD3V+EiYJtn+4Q5had+n</vt:lpwstr>
  </property>
  <property fmtid="{D5CDD505-2E9C-101B-9397-08002B2CF9AE}" pid="74" name="x1ye=73">
    <vt:lpwstr>wlFqdhPSJGmcOxxq4JtXYEvXA8pTRelWPAkiyzFbwfCKn4/5tXuiziJj+TCT6TYbCmuDHO4IqQrOo07X3atHhmIAirlXs5EEk3DErh6/Rni9gFFXAzAid59ZxC6aUOUPpS04Yih+Cx3UYzAjolg8SEei6fWfA9/pqifn8fXkwmxU21zeGBsfwgcn6VawS53H/aKNdlg+OHCfOpnEdelHa4E8cDfHVGny0sg85h/ZnWXwFBeDrVB3X9z8yQ7sImh</vt:lpwstr>
  </property>
  <property fmtid="{D5CDD505-2E9C-101B-9397-08002B2CF9AE}" pid="75" name="x1ye=74">
    <vt:lpwstr>+GGLS3s+/oa7qRdTQ1IDaIDBy4cF/zyIM/C4q8pxOAjaCdlOmJHbLHf2Aus90FVu8nQMSVf5hz7QR8JCPXKdHA524gyxYNKoDg9XD0lbiFv6/AWm7ldQTgY5lSEQLs0BAfD8vjqYooTSk9vpzLBOAVRqugNtg3iiPMKH1hyYSLg0jOeafmDAzu7MmrXyN9CsCStlmVPp2Gc+xJjAsAgAiX4ygXd/jIKGDWh0J64t4GWVLxGh9CpXq6xTTcCbrj2</vt:lpwstr>
  </property>
  <property fmtid="{D5CDD505-2E9C-101B-9397-08002B2CF9AE}" pid="76" name="x1ye=75">
    <vt:lpwstr>OrIeQY2MzeYiwQyD3WytTN7gs1UUgnI7XMfZGQiXvcmfHdV5IUTv8VUm6cqQIsAOeLgI2Jljz8l3vzVhwxqf5rpDGsQvred3HCiFejpa3CuRjQkVLpezDmSpuSKFxp+77+c4ipyDM8GJMJ4Qz+Tevl73C8qvl6eO+TexpGlsmEmup4240+Yj4TNUPvaxn5rk8xUvhjr14W9R8uxD9bn/P7EZN767pZBvQcEJGCGdweMlH6c2NRXAaqAxLWxN3mr</vt:lpwstr>
  </property>
  <property fmtid="{D5CDD505-2E9C-101B-9397-08002B2CF9AE}" pid="77" name="x1ye=76">
    <vt:lpwstr>u9NYnsQWHy8ROWlDFtmDMassBJA3qC+iAWvituMRVsX5EqnwQ5aTWjIO7UgVdQS1ySgtCepWEQfwYkylD5AN+bNGv9Yw+VxbaRHHjxSYurBJWOCCX4iy7nVG5uK4wOZBCNj1zHR2AcA6ieixn1dCuVpd6luJfqtKtl8tP1/cB4ImTzH8ASGfBEMFbTAn2naydUgkzgNArr3BnOF6mHk0o63JbmHqni3MbR8aKkJ+TU0znLxNr/6dWmc1VnX72Eb</vt:lpwstr>
  </property>
  <property fmtid="{D5CDD505-2E9C-101B-9397-08002B2CF9AE}" pid="78" name="x1ye=77">
    <vt:lpwstr>/Q5UWhceuIbbkB0oLbbTjmVGlVv6OksFy2MA5JzK88E5UtKUWKWNjTVElcO9zQA+SA5nIjq1rqJowkzGbk2NO78NQYalxd4p87ePMfeuVGVS9SPF01/sortJMF7E/ZE5/uB6MGu+3HQiMiutCAFLM5eE+fZUGN658knOqUDwa9PBD8vp2kJkTg4hLfKGYfq/TjJf1PP4uXcSvbIh3/vjygy1H2QA3Mx5NIupkZME3shsb3wcTaVT3duehAV6fwU</vt:lpwstr>
  </property>
  <property fmtid="{D5CDD505-2E9C-101B-9397-08002B2CF9AE}" pid="79" name="x1ye=78">
    <vt:lpwstr>G7t5bbapGVh+MPCQrA79gD8+Yb54UZKCGmCUwv66r41Bd6fAJRCujHcykgNcMh1Fm2EifK1vh0vhMS9cFPwoXcpCcedGW3yGwWXIH6QzF/YlSqIhSeaTUlncJ3KJgp0Kx05WnSk6Sg+Egh7Et3mSE270SJ7QUzpE/m/WjPjRvwCDzO5IECL73D7N4G+8DVYt42Oa/Dod8o8UT6u1Kaj6p5y2pWQAcx/X0tAwQQ8U0opTvGDv0ybE/M09/ej6fr9</vt:lpwstr>
  </property>
  <property fmtid="{D5CDD505-2E9C-101B-9397-08002B2CF9AE}" pid="80" name="x1ye=79">
    <vt:lpwstr>B2EVk+5DCE+AiT0U2Ojg6vYrmA1M1mTKU+/cTA680tJfTDAl12thQxnhLdrvELFyUoEgwrr7OuJS4UG7SaBV33vF6PRRMQe2cbm9nd0eD7kjbPwVpUfXdl13B0zR5cFYhQJ1aEfvyH4GSKEllNoAshFuM5TMFqots7j4VfHwaWElgwzzRAWLmKO9kwMZEDBdk/661KPQP2I0FVMoWeHC+zfrDSWapM/boEJyDQgErDOvgEIfe78e9N+zgkTO+Ic</vt:lpwstr>
  </property>
  <property fmtid="{D5CDD505-2E9C-101B-9397-08002B2CF9AE}" pid="81" name="x1ye=8">
    <vt:lpwstr>fCmBZFTxVko+/1mt9zvMQ33WJLipN0UflzlQub/ZXZj2rgTCbV568U2MlfAmrqGyJKdZlffJfqFdSaLnam/WiBFVFuzF9jmRftPCnpuir0Mqldy/FUdhFETjdB1tdfI51gv1i8zbKF7/sw3Fzcrq6Sx6+t91BxlP0FOJEYVqdcrM3OlDsJ8wl5lJ1SkjfZy+LEUkXy78zHlosJAq4KwP8VMRVh47srk7P1iSCVKdc2CLTFDe2pMm/oBV1Q9ixr9</vt:lpwstr>
  </property>
  <property fmtid="{D5CDD505-2E9C-101B-9397-08002B2CF9AE}" pid="82" name="x1ye=80">
    <vt:lpwstr>0M+eanYukOZW6ilTYEbnCmf3yhYPfkDUfRb9wjm1Bf1vLaCe5YwP4PJENebL2gu5kdBayl2Qu82Unsp1PXGipQ+hvCbMPvjgE7rJZgu0cRFL1SHiFC+kmCcMxrOSB8QW08uMxNUdFPKy4uHBv4gRL8WIRTZpuAOppTxbqKeavYPNG5CN7mF0b19zax/deBeccJizrEjKoLEA3XRk5PqymUIay0s0SYZVqSHjKKB8Pgf+IlHYDDU9E/8yKWn5VcV</vt:lpwstr>
  </property>
  <property fmtid="{D5CDD505-2E9C-101B-9397-08002B2CF9AE}" pid="83" name="x1ye=81">
    <vt:lpwstr>76qGl1lRGhoLRRGtvdAlGyzP6DB4bXX+dME+cCHb2NioCL4L7Dm4llTr4EkPvBPxJOuzW+qLCkztfCCkJ1H0SGjVfLuMEKF/xmt4r+bqvxB3b08JabDbiYIb3vxhlo33K13WTu22NmRc+sYWchGgJoh1OuiIuNo72RiIo5MmtdHp1Hiv+hUZn7YPfwb5Irpyy3mEyFTdiXLg4HNe9fDCZ4o2sN0RDcbcM0EtZYpzBuPcuoPB9dKsqDUmTRKINmo</vt:lpwstr>
  </property>
  <property fmtid="{D5CDD505-2E9C-101B-9397-08002B2CF9AE}" pid="84" name="x1ye=82">
    <vt:lpwstr>kCY1IX8dgoDbmyKQpyaK0KyP0kxNfi2+0dwgaAeG1IwkUAd3wA7Rt832/KLwikAvIq5iJMs8uzUteECrxXIWVVKbpQxSBL0tHnuyXIffa+77etJm/7DBlWOzO3+7fkAlr9UJDWvJSX6YxyofaVhtYiS+pOuiuuFROyAtT+Ds9hZ3xauOz+q/KjBu4dH2W57AWGZ037hRKEP8tAk4yRQWTgrEu3y4hO1HnoAni8GpFGwDFMWskV0R38Glm1T86Ww</vt:lpwstr>
  </property>
  <property fmtid="{D5CDD505-2E9C-101B-9397-08002B2CF9AE}" pid="85" name="x1ye=83">
    <vt:lpwstr>YOK20xolu2nC9Yaew3dFjxjU4ZUILRidbjji65K3qvxeOl0Y0rf7OQXepDLHXTexH/KIVCjvbAshZ+jGAYzYDnwHunizJr0DyLITmFH6bswh1TB186gu5HHAQ58dW4Mrtwur2LmuJdn2P/1V+wJLYRHR8I92+2bYZFQA8YGSlqAFpXRfqWYrVh2MrE5WkKI4ChRylSYaZPn9Vpp332H241uuUpYHfX+gNOpO2bVn/n7eUA5HGnpj9F5jPw6Oc0c</vt:lpwstr>
  </property>
  <property fmtid="{D5CDD505-2E9C-101B-9397-08002B2CF9AE}" pid="86" name="x1ye=84">
    <vt:lpwstr>46EZGbCI38w8aQI6v/4hoC/oS/fPlhPA6FlzRnEc9QRJbetlVIqO2sSR6tSfShLFxzbUik6YRu85VaQqL8hRZzZw7IgqMWN4/FviT765WnvmZKgjX6ekjFXM3SS1GQ4Rbd074hN21rc4hxG63yJu07lhmyEPIVYPub8SqvQW/sfCOlmZ5QlTno0MfErbE7pHcUYl44PSdeKDwpMwV6Gomfl7a6KV3vfat99zSRZYmDKSXOZoX5B4vUs7B5r25X3</vt:lpwstr>
  </property>
  <property fmtid="{D5CDD505-2E9C-101B-9397-08002B2CF9AE}" pid="87" name="x1ye=85">
    <vt:lpwstr>e0p0QdhMcbghsyJz9tbtvtbZyup04iuqZjJNVSj2+8Avn6uG1IlR6oXBSklQkoEnp38iYgTm6sNmLnY8bvDV9GrnJxoUGe/bJvKGHI3xmaJDTZ2Ne/bbqzpj9EJdWOZU++gkKRjffJgxJZxkRd+jssA9PgZjgQryfZ0mqs/5G6JAfDPKRuttsT5xeCLPgTGMWOFjaz81uQEGhrZZl6eXU+/b7ctZWp8FAnFdnq63DNIG58FfGgJq/QLiqvKUWRE</vt:lpwstr>
  </property>
  <property fmtid="{D5CDD505-2E9C-101B-9397-08002B2CF9AE}" pid="88" name="x1ye=86">
    <vt:lpwstr>ldlBwdOWwg4hTUzQachTl3gU8dMQo1PCWfZxikHJQ93KuPF5ZsniacRRTJjBHpnNC7ojphLKpv8lYT1be5YmWyr7uBSrCnzk8235Q8JnXnpPsZdFMcNZ+zUtKd5O+jBaefb5oe341AJU9WzlPXneumBmySReSOMHZzzr2XDJiG6+VciSStw3GoG3MqnEOeLXKfGrWDxvNUedJqz5orVxYE3WGnfPHyK/FymfKDRYKtMQ75tlAzGkcghhYQxJ3MN</vt:lpwstr>
  </property>
  <property fmtid="{D5CDD505-2E9C-101B-9397-08002B2CF9AE}" pid="89" name="x1ye=87">
    <vt:lpwstr>l575pPV3OdUjZhU8rhLxz4AyI+2RH361ekRSqM9hnaVXhfL4OjZq/7vREBBb7x6uzXdIKdy20ZuBZ2FbsgNX7ujvQWtD7g5U8KrKvrBG8fsQs9JwlkzuHpEor70Wi02CXoxlmbwM7RC1Rt10w1QxGWFt2qA+uys2IDerGMs5OEXriRUSb6Ois/OWBbpxDFJVhcdJUDfVbcnnx++BD2yaGmTsLpc93j1rMuoKLpQaFsRzSL1gskCwaqmKJ4nBeRZ</vt:lpwstr>
  </property>
  <property fmtid="{D5CDD505-2E9C-101B-9397-08002B2CF9AE}" pid="90" name="x1ye=88">
    <vt:lpwstr>LTgCKYfqxNEmZQWTzWmLhctni+ihEZaVCQZAsJq9QE/w2ajrs35e7zmPT1Q23QHeMjuJrtDQWjlv2LdTdQtUGShrk0+9zimCJozUSrlpqWfL12CsB8tuEkKrCx2LQbOE6Y4U4p9G1j7Pi7b3DQqGNGu/S0iY/fOsjexBvIO+rIpTreLtZuNCYQgNet8fxHkwoQ9zNPD2UTOXRfm8RjTxjyqbBqF/ZKl72++oYZ63UhUkMFNGSrS8Yuumw4GWKMV</vt:lpwstr>
  </property>
  <property fmtid="{D5CDD505-2E9C-101B-9397-08002B2CF9AE}" pid="91" name="x1ye=89">
    <vt:lpwstr>KhEswHIoRxJxC9ZdzuBd+dFEZkmG/xPqDoxDXf8ks/JWg/njvA7crlrP/NR66HLot4DqxJYWsEqiC9YM3SRiZc8zHEeyfz9ZII+Nko1SbkM5qZxwo+MwPLV8kzQH57Zf4SjHA9ylI8gKmHLR4zcC0lOKRNsm7jkx3KJubhBtlGxT5UaaRiSclELgr3xMCV6bPHOhthW3lcWd7i9e3v0riP48L08Nv+MS0LOdneof6s/2O8KnXXv+IF7Mdc3EUC+</vt:lpwstr>
  </property>
  <property fmtid="{D5CDD505-2E9C-101B-9397-08002B2CF9AE}" pid="92" name="x1ye=9">
    <vt:lpwstr>5tBGJ4eDoNH9qu5+rFWAfwnL5dYkiNhYTDzHPFaKeECmHMBakjqH20V/9JJmEZf3irxprCbR+eEr0QxBaEXhzxEA9OpwbyoYKzzzgUcLzXjlDJdZ9OJ8PPqG1+23oCeZ6+mExeRVWV4UWEAva+970sz7f+CIsDTrCQiRexwYtI0X3qvTyqYeqm/V4FVjNkJD4JHWGoeV0O3I6gx+39JtbH+yGhsmeB4skNquTBqUKzSYOBCEHKAUer5+E263QDr</vt:lpwstr>
  </property>
  <property fmtid="{D5CDD505-2E9C-101B-9397-08002B2CF9AE}" pid="93" name="x1ye=90">
    <vt:lpwstr>qK9E9tPusoG1f6+hgr1jVsGz8d07KS7GGjV8rsMLkhuK6reqfdvIsUisTnvfUff7RTxRguzkkMO0/KErKKZ+TweibYUNqrHteh1TDaKxzT+eP8u5kEGn1HonTmX2G9dpqXobEPmLfHOGTrRfvYKduQL43f35gjRniuP5vI8W2gxqvfjYZMTmlHpqfiY+vA7ae4uQmv54Aa6AmYg1dgsgMF5MRFGtNFGAPPDOrAQKIG33EjK5nLtTW4VzIuhhFuS</vt:lpwstr>
  </property>
  <property fmtid="{D5CDD505-2E9C-101B-9397-08002B2CF9AE}" pid="94" name="x1ye=91">
    <vt:lpwstr>dsA0mj6gX4eXqPQ/eKe8M7o3KM8rdyiHQID8Wi5GiAaasdPGOcqIvnpaGTQE589zRG1suMsY88q+GDstRdmlG33MCUeiP0LXsEOVBqO50cJR0IXMqMXU85CsaupKK0q7GCvcqJWPS7tofbSh2GRhfdyK3XOTH41far+GO2X9Za6sdeA+vluAwm+EaAFzVBANkLK4dWVZNu2f/st7cd3XbTI6V/dhsBvSuJaPq0xS8QSMVjR/IGs8bMfaZZQ19Sv</vt:lpwstr>
  </property>
  <property fmtid="{D5CDD505-2E9C-101B-9397-08002B2CF9AE}" pid="95" name="x1ye=92">
    <vt:lpwstr>ZgoZeUbK1fkyg2NQU5f2EFyAyD4HGpL1t64zbJ0KJrW7bWTG8B1kqHl59D4PyXhB/fphu1eXXukklhNeLJqZdRdfMeIDj49BkHIDPe9M5rZWKCFgwCTltAmenRUWRvc3eSKXN0hYTtJSlreuJh13V1PWmJjPoxq3p4JUVSZ4Zapd5ReWw7WCOnqvfdXcq6++/iJBeZ/feJ4UqWCoYa6Z2CyU4GkNerTfDiWLOHTNBVh2YGyUVX9svZxTlGmainW</vt:lpwstr>
  </property>
  <property fmtid="{D5CDD505-2E9C-101B-9397-08002B2CF9AE}" pid="96" name="x1ye=93">
    <vt:lpwstr>qZV1a0sPzGlNiG/0lZjgRcc0+38fAn4o0fsk5sr7gcS7FXvx4sT/utd9Kls8t/k0G8XO28JCI1Udw9sbsrU9inqMe66Ux2Q/JbYdmFOTVZUnPG/quB6T5muqCJbuPhS2P0VhviofwXWfpEdGvt6b19GF8lxQnrg8EeDcvCSSwBKTOnCIHvzjzoaPHcNvsy1Jd0yoczl8yXzk2U+SHSmqXJ+rWPi/7yS31slnNsPj0gBnnwB4DuQUIrUfqmr0nVJ</vt:lpwstr>
  </property>
  <property fmtid="{D5CDD505-2E9C-101B-9397-08002B2CF9AE}" pid="97" name="x1ye=94">
    <vt:lpwstr>vxCdc51IHPp5l/MlV38TucJ3rTQN79799/eN3M3DhdAAA=</vt:lpwstr>
  </property>
</Properties>
</file>